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A58A" w14:textId="716DB00A" w:rsidR="00235910" w:rsidRDefault="00235910">
      <w:pPr>
        <w:rPr>
          <w:rFonts w:ascii="Algerian" w:hAnsi="Algerian"/>
          <w:color w:val="FF0000"/>
          <w:sz w:val="40"/>
          <w:szCs w:val="40"/>
        </w:rPr>
      </w:pPr>
      <w:r w:rsidRPr="00235910">
        <w:rPr>
          <w:rFonts w:ascii="Algerian" w:hAnsi="Algerian"/>
          <w:color w:val="FF0000"/>
          <w:sz w:val="40"/>
          <w:szCs w:val="40"/>
        </w:rPr>
        <w:t xml:space="preserve">                           String </w:t>
      </w:r>
      <w:proofErr w:type="spellStart"/>
      <w:r w:rsidRPr="00235910">
        <w:rPr>
          <w:rFonts w:ascii="Algerian" w:hAnsi="Algerian"/>
          <w:color w:val="FF0000"/>
          <w:sz w:val="40"/>
          <w:szCs w:val="40"/>
        </w:rPr>
        <w:t>Programms</w:t>
      </w:r>
      <w:proofErr w:type="spellEnd"/>
    </w:p>
    <w:p w14:paraId="6F15652D" w14:textId="5075453B" w:rsidR="00235910" w:rsidRDefault="00235910">
      <w:pPr>
        <w:rPr>
          <w:rFonts w:ascii="Algerian" w:hAnsi="Algerian"/>
          <w:color w:val="00B050"/>
          <w:sz w:val="40"/>
          <w:szCs w:val="40"/>
        </w:rPr>
      </w:pPr>
      <w:r w:rsidRPr="00235910">
        <w:rPr>
          <w:rFonts w:ascii="Algerian" w:hAnsi="Algerian"/>
          <w:color w:val="00B050"/>
          <w:sz w:val="40"/>
          <w:szCs w:val="40"/>
        </w:rPr>
        <w:t xml:space="preserve">                                                   </w:t>
      </w:r>
      <w:r w:rsidR="00A16321">
        <w:rPr>
          <w:rFonts w:ascii="Algerian" w:hAnsi="Algerian"/>
          <w:color w:val="00B050"/>
          <w:sz w:val="40"/>
          <w:szCs w:val="40"/>
        </w:rPr>
        <w:t>HariPrasanth A</w:t>
      </w:r>
    </w:p>
    <w:p w14:paraId="42E49070" w14:textId="77777777" w:rsidR="00235910" w:rsidRDefault="00235910">
      <w:pPr>
        <w:rPr>
          <w:rFonts w:ascii="Algerian" w:hAnsi="Algerian"/>
          <w:color w:val="00B050"/>
          <w:sz w:val="40"/>
          <w:szCs w:val="40"/>
        </w:rPr>
      </w:pPr>
    </w:p>
    <w:p w14:paraId="25BD002E" w14:textId="0D9F54F3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1.ALL Methods Programs?</w:t>
      </w:r>
    </w:p>
    <w:p w14:paraId="5EBCB615" w14:textId="77777777" w:rsidR="00235910" w:rsidRDefault="00235910" w:rsidP="00235910">
      <w:pPr>
        <w:spacing w:line="275" w:lineRule="exact"/>
        <w:rPr>
          <w:rFonts w:ascii="Times New Roman" w:eastAsia="Times New Roman" w:hAnsi="Times New Roman"/>
        </w:rPr>
      </w:pPr>
    </w:p>
    <w:p w14:paraId="08A2278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String_Programms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;</w:t>
      </w:r>
    </w:p>
    <w:p w14:paraId="4FD284E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5A42B57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Mehods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C378A1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09BA611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  <w:t xml:space="preserve">public static void main(String[]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) {</w:t>
      </w:r>
    </w:p>
    <w:p w14:paraId="4E2C6290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s = "DEVELOPER TESTERS";</w:t>
      </w:r>
    </w:p>
    <w:p w14:paraId="17CDFDA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());</w:t>
      </w:r>
    </w:p>
    <w:p w14:paraId="548923F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2C34D5C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01FAFFF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s.toUpperCase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());</w:t>
      </w:r>
    </w:p>
    <w:p w14:paraId="153ADFE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 xml:space="preserve">("-------------------------");     </w:t>
      </w:r>
    </w:p>
    <w:p w14:paraId="0EAB8E37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s.toLowerCase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());</w:t>
      </w:r>
    </w:p>
    <w:p w14:paraId="667B856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2BBAC8A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("DEV"));</w:t>
      </w:r>
    </w:p>
    <w:p w14:paraId="37B11DB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("DV"));</w:t>
      </w:r>
    </w:p>
    <w:p w14:paraId="20CCD36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6CD7414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("R"));</w:t>
      </w:r>
    </w:p>
    <w:p w14:paraId="18EF39D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("r"));</w:t>
      </w:r>
    </w:p>
    <w:p w14:paraId="2C8B0E9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("PER"));</w:t>
      </w:r>
    </w:p>
    <w:p w14:paraId="6DBB07F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("DEVELOPER"));</w:t>
      </w:r>
    </w:p>
    <w:p w14:paraId="3B2CDA5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42C1B03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("TES"));</w:t>
      </w:r>
    </w:p>
    <w:p w14:paraId="1B933CE7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("EVE"));</w:t>
      </w:r>
    </w:p>
    <w:p w14:paraId="7A941F7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s.contains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("eve"));</w:t>
      </w:r>
    </w:p>
    <w:p w14:paraId="1F88F9B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64E1C74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s.charAt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(3));</w:t>
      </w:r>
    </w:p>
    <w:p w14:paraId="44A63BF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3858534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s.indexOf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('T'));</w:t>
      </w:r>
    </w:p>
    <w:p w14:paraId="2F7F494C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s.indexOf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('t'));</w:t>
      </w:r>
    </w:p>
    <w:p w14:paraId="412BAA2C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s.lastIndexOf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('T'));</w:t>
      </w:r>
    </w:p>
    <w:p w14:paraId="432C315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s.indexOf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('T',12));</w:t>
      </w:r>
    </w:p>
    <w:p w14:paraId="116E1B98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48255E2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(3));</w:t>
      </w:r>
    </w:p>
    <w:p w14:paraId="5C99C007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(16));</w:t>
      </w:r>
    </w:p>
    <w:p w14:paraId="1168BFC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7A92436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(0, 3));</w:t>
      </w:r>
    </w:p>
    <w:p w14:paraId="5831C2C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s.subSequence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(3, 8));</w:t>
      </w:r>
    </w:p>
    <w:p w14:paraId="0809404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65F2C4C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s1 ="java";</w:t>
      </w:r>
    </w:p>
    <w:p w14:paraId="2D748F0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s2 ="java";</w:t>
      </w:r>
    </w:p>
    <w:p w14:paraId="6B9F5C2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s3 ="Java";</w:t>
      </w:r>
    </w:p>
    <w:p w14:paraId="5BA00E60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(s1.equals(s2));</w:t>
      </w:r>
    </w:p>
    <w:p w14:paraId="2654659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(s1.equals(s3));</w:t>
      </w:r>
    </w:p>
    <w:p w14:paraId="0ECA679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(s1.equalsIgnoreCase(s3));</w:t>
      </w:r>
    </w:p>
    <w:p w14:paraId="05F3D60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7665C44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s.concat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 xml:space="preserve">(" in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Qspides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"));</w:t>
      </w:r>
    </w:p>
    <w:p w14:paraId="3927781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3A36C8EC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d ="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TestYantra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";</w:t>
      </w:r>
    </w:p>
    <w:p w14:paraId="62C6D2E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 xml:space="preserve">char[] a =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d.toCharArray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();</w:t>
      </w:r>
    </w:p>
    <w:p w14:paraId="009611E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(a);</w:t>
      </w:r>
    </w:p>
    <w:p w14:paraId="183AB6C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 xml:space="preserve">for(int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a.length;i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++)</w:t>
      </w:r>
    </w:p>
    <w:p w14:paraId="1F827F3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{</w:t>
      </w:r>
    </w:p>
    <w:p w14:paraId="6C56D8D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(a[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]);</w:t>
      </w:r>
    </w:p>
    <w:p w14:paraId="5AC9F50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 xml:space="preserve">}       </w:t>
      </w:r>
    </w:p>
    <w:p w14:paraId="10CAF1D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d.toCharArray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());</w:t>
      </w:r>
    </w:p>
    <w:p w14:paraId="54AC206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6A63760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c = "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Banglore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 xml:space="preserve"> is nice city";</w:t>
      </w:r>
    </w:p>
    <w:p w14:paraId="04B3618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 xml:space="preserve">String[] s4 =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c.split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 ");</w:t>
      </w:r>
    </w:p>
    <w:p w14:paraId="0148820A" w14:textId="68A816EB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(s4);</w:t>
      </w:r>
    </w:p>
    <w:p w14:paraId="55B16637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for(String v : s4)</w:t>
      </w:r>
    </w:p>
    <w:p w14:paraId="11AB28B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{</w:t>
      </w:r>
    </w:p>
    <w:p w14:paraId="6E46E16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(v);</w:t>
      </w:r>
    </w:p>
    <w:p w14:paraId="304136B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}</w:t>
      </w:r>
    </w:p>
    <w:p w14:paraId="50DC89F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37A54B6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 xml:space="preserve">String b = "  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Banglore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 xml:space="preserve">   is   nice    city   ";</w:t>
      </w:r>
    </w:p>
    <w:p w14:paraId="5B4B831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b.trim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());</w:t>
      </w:r>
    </w:p>
    <w:p w14:paraId="7AF1ECA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("-------------------------");</w:t>
      </w:r>
    </w:p>
    <w:p w14:paraId="2E111CA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  <w:t>String s5= "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Banglore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";</w:t>
      </w:r>
    </w:p>
    <w:p w14:paraId="61845BD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</w:r>
      <w:r w:rsidRPr="00785E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System.</w:t>
      </w:r>
      <w:r w:rsidRPr="00785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785E1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(s5.replace('B','X'));</w:t>
      </w:r>
    </w:p>
    <w:p w14:paraId="2DC399D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ab/>
        <w:t>}</w:t>
      </w:r>
    </w:p>
    <w:p w14:paraId="43F1FEC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35C74C0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}</w:t>
      </w:r>
    </w:p>
    <w:p w14:paraId="39BC12BD" w14:textId="77777777" w:rsidR="00235910" w:rsidRPr="00785E15" w:rsidRDefault="00235910" w:rsidP="00235910">
      <w:pPr>
        <w:spacing w:line="284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27BBF7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3262F4BB" w14:textId="77777777" w:rsidR="00235910" w:rsidRDefault="00235910" w:rsidP="00235910">
      <w:pPr>
        <w:spacing w:line="275" w:lineRule="exact"/>
        <w:rPr>
          <w:rFonts w:ascii="Times New Roman" w:eastAsia="Times New Roman" w:hAnsi="Times New Roman"/>
        </w:rPr>
      </w:pPr>
    </w:p>
    <w:p w14:paraId="19538978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17</w:t>
      </w:r>
    </w:p>
    <w:p w14:paraId="34CD8AC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4C51A10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DEVELOPER TESTERS</w:t>
      </w:r>
    </w:p>
    <w:p w14:paraId="729B4DE0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4B077D6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developer testers</w:t>
      </w:r>
    </w:p>
    <w:p w14:paraId="7962384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4815B23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true</w:t>
      </w:r>
    </w:p>
    <w:p w14:paraId="0361D6D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false</w:t>
      </w:r>
    </w:p>
    <w:p w14:paraId="5B7BFC87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3E939BA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lastRenderedPageBreak/>
        <w:t>false</w:t>
      </w:r>
    </w:p>
    <w:p w14:paraId="3FC698D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false</w:t>
      </w:r>
    </w:p>
    <w:p w14:paraId="40E1C3F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false</w:t>
      </w:r>
    </w:p>
    <w:p w14:paraId="302801D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false</w:t>
      </w:r>
    </w:p>
    <w:p w14:paraId="09DAB16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25D392C8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true</w:t>
      </w:r>
    </w:p>
    <w:p w14:paraId="40B2D38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true</w:t>
      </w:r>
    </w:p>
    <w:p w14:paraId="2768D55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false</w:t>
      </w:r>
    </w:p>
    <w:p w14:paraId="7BCCCCB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7AD629B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E</w:t>
      </w:r>
    </w:p>
    <w:p w14:paraId="050C771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4A41FDE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10</w:t>
      </w:r>
    </w:p>
    <w:p w14:paraId="60B58DF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-1</w:t>
      </w:r>
    </w:p>
    <w:p w14:paraId="3014CFF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13</w:t>
      </w:r>
    </w:p>
    <w:p w14:paraId="297A30C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13</w:t>
      </w:r>
    </w:p>
    <w:p w14:paraId="4FAD650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4A08D218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ELOPER TESTERS</w:t>
      </w:r>
    </w:p>
    <w:p w14:paraId="4F70D0C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S</w:t>
      </w:r>
    </w:p>
    <w:p w14:paraId="3606A8B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3882DAA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DEV</w:t>
      </w:r>
    </w:p>
    <w:p w14:paraId="0F0A392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ELOPE</w:t>
      </w:r>
    </w:p>
    <w:p w14:paraId="163EEE13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07401A2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true</w:t>
      </w:r>
    </w:p>
    <w:p w14:paraId="41374BE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false</w:t>
      </w:r>
    </w:p>
    <w:p w14:paraId="0168276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true</w:t>
      </w:r>
    </w:p>
    <w:p w14:paraId="13BB5FC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1655F6D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 xml:space="preserve">DEVELOPER TESTERS in 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Qspides</w:t>
      </w:r>
      <w:proofErr w:type="spellEnd"/>
    </w:p>
    <w:p w14:paraId="7AEC49A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55D240D4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85E15">
        <w:rPr>
          <w:rFonts w:ascii="Times New Roman" w:hAnsi="Times New Roman" w:cs="Times New Roman"/>
          <w:sz w:val="24"/>
          <w:szCs w:val="24"/>
        </w:rPr>
        <w:t>TestYantra</w:t>
      </w:r>
      <w:proofErr w:type="spellEnd"/>
    </w:p>
    <w:p w14:paraId="7E0DED3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</w:t>
      </w:r>
    </w:p>
    <w:p w14:paraId="7753306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lastRenderedPageBreak/>
        <w:t>e</w:t>
      </w:r>
    </w:p>
    <w:p w14:paraId="4D74A0FB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s</w:t>
      </w:r>
    </w:p>
    <w:p w14:paraId="0E5094A1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</w:t>
      </w:r>
    </w:p>
    <w:p w14:paraId="446296F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Y</w:t>
      </w:r>
    </w:p>
    <w:p w14:paraId="1547521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a</w:t>
      </w:r>
    </w:p>
    <w:p w14:paraId="6C24D83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n</w:t>
      </w:r>
    </w:p>
    <w:p w14:paraId="5C8818C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t</w:t>
      </w:r>
    </w:p>
    <w:p w14:paraId="6C2BD0A0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r</w:t>
      </w:r>
    </w:p>
    <w:p w14:paraId="67EF82C2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a</w:t>
      </w:r>
    </w:p>
    <w:p w14:paraId="6A78376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85E15">
        <w:rPr>
          <w:rFonts w:ascii="Times New Roman" w:hAnsi="Times New Roman" w:cs="Times New Roman"/>
          <w:sz w:val="24"/>
          <w:szCs w:val="24"/>
        </w:rPr>
        <w:t>TestYantra</w:t>
      </w:r>
      <w:proofErr w:type="spellEnd"/>
    </w:p>
    <w:p w14:paraId="20F2259D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0499BE8C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85E15">
        <w:rPr>
          <w:rFonts w:ascii="Times New Roman" w:hAnsi="Times New Roman" w:cs="Times New Roman"/>
          <w:sz w:val="24"/>
          <w:szCs w:val="24"/>
        </w:rPr>
        <w:t>Ljava.lang.String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>;@34c45dca</w:t>
      </w:r>
    </w:p>
    <w:p w14:paraId="192FB16A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85E15">
        <w:rPr>
          <w:rFonts w:ascii="Times New Roman" w:hAnsi="Times New Roman" w:cs="Times New Roman"/>
          <w:sz w:val="24"/>
          <w:szCs w:val="24"/>
        </w:rPr>
        <w:t>Banglore</w:t>
      </w:r>
      <w:proofErr w:type="spellEnd"/>
    </w:p>
    <w:p w14:paraId="55B5FDF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is</w:t>
      </w:r>
    </w:p>
    <w:p w14:paraId="41DC80A9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nice</w:t>
      </w:r>
    </w:p>
    <w:p w14:paraId="4340B95F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city</w:t>
      </w:r>
    </w:p>
    <w:p w14:paraId="25145385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17D4DF4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85E15">
        <w:rPr>
          <w:rFonts w:ascii="Times New Roman" w:hAnsi="Times New Roman" w:cs="Times New Roman"/>
          <w:sz w:val="24"/>
          <w:szCs w:val="24"/>
        </w:rPr>
        <w:t>Banglore</w:t>
      </w:r>
      <w:proofErr w:type="spellEnd"/>
      <w:r w:rsidRPr="00785E15">
        <w:rPr>
          <w:rFonts w:ascii="Times New Roman" w:hAnsi="Times New Roman" w:cs="Times New Roman"/>
          <w:sz w:val="24"/>
          <w:szCs w:val="24"/>
        </w:rPr>
        <w:t xml:space="preserve">   is   nice    city</w:t>
      </w:r>
    </w:p>
    <w:p w14:paraId="5C863E9E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785E15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251D2A76" w14:textId="77777777" w:rsidR="00235910" w:rsidRPr="00785E15" w:rsidRDefault="00235910" w:rsidP="00235910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785E15">
        <w:rPr>
          <w:rFonts w:ascii="Times New Roman" w:hAnsi="Times New Roman" w:cs="Times New Roman"/>
          <w:sz w:val="24"/>
          <w:szCs w:val="24"/>
        </w:rPr>
        <w:t>Xanglore</w:t>
      </w:r>
      <w:proofErr w:type="spellEnd"/>
    </w:p>
    <w:p w14:paraId="6AF2BC65" w14:textId="77777777" w:rsidR="00235910" w:rsidRDefault="00235910" w:rsidP="00235910">
      <w:pPr>
        <w:spacing w:line="286" w:lineRule="exact"/>
        <w:rPr>
          <w:rFonts w:ascii="Times New Roman" w:eastAsia="Times New Roman" w:hAnsi="Times New Roman"/>
        </w:rPr>
      </w:pPr>
    </w:p>
    <w:p w14:paraId="267D0888" w14:textId="77777777" w:rsidR="00235910" w:rsidRDefault="00235910">
      <w:pPr>
        <w:rPr>
          <w:rFonts w:ascii="Algerian" w:hAnsi="Algerian"/>
          <w:color w:val="00B050"/>
          <w:sz w:val="40"/>
          <w:szCs w:val="40"/>
        </w:rPr>
      </w:pPr>
    </w:p>
    <w:p w14:paraId="1F2F3594" w14:textId="458339C0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24"/>
        </w:rPr>
      </w:pPr>
      <w:r>
        <w:rPr>
          <w:rFonts w:ascii="Times New Roman" w:eastAsia="Times New Roman" w:hAnsi="Times New Roman"/>
          <w:b/>
          <w:color w:val="FF0000"/>
          <w:sz w:val="24"/>
        </w:rPr>
        <w:t>2.WAJP TO FIND THE LENGTH OF THE STRING?</w:t>
      </w:r>
    </w:p>
    <w:p w14:paraId="7127448E" w14:textId="77777777" w:rsidR="00235910" w:rsidRDefault="00235910" w:rsidP="00235910">
      <w:pPr>
        <w:rPr>
          <w:rFonts w:ascii="Times New Roman" w:eastAsia="Times New Roman" w:hAnsi="Times New Roman"/>
          <w:sz w:val="24"/>
        </w:rPr>
      </w:pPr>
    </w:p>
    <w:p w14:paraId="0A7DFAF8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Strings28;</w:t>
      </w:r>
    </w:p>
    <w:p w14:paraId="1E11A77B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  <w:sz w:val="24"/>
        </w:rPr>
      </w:pPr>
    </w:p>
    <w:p w14:paraId="2652D3AE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528F8450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66D3E38D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LengthUser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69CD870A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0CC27D47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1C4CBCD3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  <w:sz w:val="24"/>
        </w:rPr>
      </w:pPr>
    </w:p>
    <w:p w14:paraId="46F4AEB0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 xml:space="preserve"> =</w:t>
      </w:r>
      <w:r>
        <w:rPr>
          <w:rFonts w:ascii="Times New Roman" w:eastAsia="Times New Roman" w:hAnsi="Times New Roman"/>
          <w:color w:val="7F0055"/>
          <w:sz w:val="24"/>
        </w:rPr>
        <w:t xml:space="preserve"> 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3DE6D15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770B7B9E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0E92570F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1F229B44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0DAB37C1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  <w:sz w:val="24"/>
        </w:rPr>
      </w:pPr>
    </w:p>
    <w:p w14:paraId="7C86957E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.length</w:t>
      </w:r>
      <w:proofErr w:type="spellEnd"/>
      <w:r>
        <w:rPr>
          <w:rFonts w:ascii="Times New Roman" w:eastAsia="Times New Roman" w:hAnsi="Times New Roman"/>
          <w:sz w:val="24"/>
        </w:rPr>
        <w:t>()+</w:t>
      </w:r>
      <w:r>
        <w:rPr>
          <w:rFonts w:ascii="Times New Roman" w:eastAsia="Times New Roman" w:hAnsi="Times New Roman"/>
          <w:color w:val="2A00FF"/>
          <w:sz w:val="24"/>
        </w:rPr>
        <w:t>"The total length of the String is"</w:t>
      </w:r>
      <w:r>
        <w:rPr>
          <w:rFonts w:ascii="Times New Roman" w:eastAsia="Times New Roman" w:hAnsi="Times New Roman"/>
          <w:sz w:val="24"/>
        </w:rPr>
        <w:t>);</w:t>
      </w:r>
    </w:p>
    <w:p w14:paraId="5221ED52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A9A4804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0BC9AA82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29EE3D0" w14:textId="77777777" w:rsidR="00235910" w:rsidRDefault="00235910" w:rsidP="00235910">
      <w:pPr>
        <w:spacing w:line="289" w:lineRule="exact"/>
        <w:rPr>
          <w:rFonts w:ascii="Times New Roman" w:eastAsia="Times New Roman" w:hAnsi="Times New Roman"/>
          <w:sz w:val="24"/>
        </w:rPr>
      </w:pPr>
    </w:p>
    <w:p w14:paraId="3496914F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i/>
          <w:color w:val="FF0000"/>
          <w:sz w:val="32"/>
        </w:rPr>
      </w:pPr>
      <w:r>
        <w:rPr>
          <w:rFonts w:ascii="Consolas" w:eastAsia="Consolas" w:hAnsi="Consolas"/>
          <w:b/>
          <w:i/>
          <w:color w:val="FF0000"/>
          <w:sz w:val="32"/>
        </w:rPr>
        <w:t>O/P</w:t>
      </w:r>
    </w:p>
    <w:p w14:paraId="0F514903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3C6AAC3E" w14:textId="77777777" w:rsidR="00235910" w:rsidRPr="00235910" w:rsidRDefault="00235910" w:rsidP="00235910">
      <w:pPr>
        <w:spacing w:line="0" w:lineRule="atLeast"/>
        <w:rPr>
          <w:rFonts w:ascii="Consolas" w:eastAsia="Consolas" w:hAnsi="Consolas"/>
          <w:sz w:val="24"/>
          <w:szCs w:val="18"/>
        </w:rPr>
      </w:pPr>
      <w:r w:rsidRPr="00235910">
        <w:rPr>
          <w:rFonts w:ascii="Consolas" w:eastAsia="Consolas" w:hAnsi="Consolas"/>
          <w:sz w:val="24"/>
          <w:szCs w:val="18"/>
        </w:rPr>
        <w:t>Enter a String</w:t>
      </w:r>
    </w:p>
    <w:p w14:paraId="635E8A2F" w14:textId="77777777" w:rsidR="00235910" w:rsidRPr="00235910" w:rsidRDefault="00235910" w:rsidP="00235910">
      <w:pPr>
        <w:spacing w:line="281" w:lineRule="exact"/>
        <w:rPr>
          <w:rFonts w:ascii="Times New Roman" w:eastAsia="Times New Roman" w:hAnsi="Times New Roman"/>
          <w:sz w:val="20"/>
          <w:szCs w:val="18"/>
        </w:rPr>
      </w:pPr>
    </w:p>
    <w:p w14:paraId="3CE807BD" w14:textId="77777777" w:rsidR="00235910" w:rsidRPr="00235910" w:rsidRDefault="00235910" w:rsidP="00235910">
      <w:pPr>
        <w:spacing w:line="0" w:lineRule="atLeast"/>
        <w:rPr>
          <w:rFonts w:ascii="Consolas" w:eastAsia="Consolas" w:hAnsi="Consolas"/>
          <w:color w:val="00C87D"/>
          <w:sz w:val="24"/>
          <w:szCs w:val="18"/>
        </w:rPr>
      </w:pPr>
      <w:r w:rsidRPr="00235910">
        <w:rPr>
          <w:rFonts w:ascii="Consolas" w:eastAsia="Consolas" w:hAnsi="Consolas"/>
          <w:color w:val="00C87D"/>
          <w:sz w:val="24"/>
          <w:szCs w:val="18"/>
        </w:rPr>
        <w:t>Hemanth</w:t>
      </w:r>
    </w:p>
    <w:p w14:paraId="2C7DAF42" w14:textId="77777777" w:rsidR="00235910" w:rsidRPr="00235910" w:rsidRDefault="00235910" w:rsidP="00235910">
      <w:pPr>
        <w:spacing w:line="281" w:lineRule="exact"/>
        <w:rPr>
          <w:rFonts w:ascii="Times New Roman" w:eastAsia="Times New Roman" w:hAnsi="Times New Roman"/>
          <w:sz w:val="20"/>
          <w:szCs w:val="18"/>
        </w:rPr>
      </w:pPr>
    </w:p>
    <w:p w14:paraId="6CB94965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  <w:szCs w:val="18"/>
        </w:rPr>
      </w:pPr>
      <w:r w:rsidRPr="00235910">
        <w:rPr>
          <w:rFonts w:ascii="Consolas" w:eastAsia="Consolas" w:hAnsi="Consolas"/>
          <w:sz w:val="24"/>
          <w:szCs w:val="18"/>
        </w:rPr>
        <w:t>7The total length of the String is</w:t>
      </w:r>
    </w:p>
    <w:p w14:paraId="1D0E8825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  <w:szCs w:val="18"/>
        </w:rPr>
      </w:pPr>
    </w:p>
    <w:p w14:paraId="34ED5DDC" w14:textId="051350C6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3.WAJP To find the length of the String without using length()?</w:t>
      </w:r>
    </w:p>
    <w:p w14:paraId="11368602" w14:textId="77777777" w:rsidR="00235910" w:rsidRDefault="00235910" w:rsidP="00235910">
      <w:pPr>
        <w:spacing w:line="283" w:lineRule="exact"/>
        <w:rPr>
          <w:rFonts w:ascii="Times New Roman" w:eastAsia="Times New Roman" w:hAnsi="Times New Roman"/>
        </w:rPr>
      </w:pPr>
    </w:p>
    <w:p w14:paraId="73BFC055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StringAssignment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1E427345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64CD13D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import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java.util.Scanner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7C0413AF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0000"/>
          <w:sz w:val="24"/>
        </w:rPr>
        <w:sectPr w:rsidR="00235910">
          <w:pgSz w:w="11900" w:h="16838"/>
          <w:pgMar w:top="1432" w:right="1440" w:bottom="1440" w:left="1440" w:header="0" w:footer="0" w:gutter="0"/>
          <w:cols w:space="720"/>
          <w:docGrid w:linePitch="360"/>
        </w:sectPr>
      </w:pPr>
    </w:p>
    <w:p w14:paraId="43740A99" w14:textId="77777777" w:rsidR="00235910" w:rsidRDefault="00235910" w:rsidP="00235910">
      <w:pPr>
        <w:spacing w:line="42" w:lineRule="exact"/>
        <w:rPr>
          <w:rFonts w:ascii="Times New Roman" w:eastAsia="Times New Roman" w:hAnsi="Times New Roman"/>
        </w:rPr>
      </w:pPr>
      <w:bookmarkStart w:id="0" w:name="page21"/>
      <w:bookmarkEnd w:id="0"/>
    </w:p>
    <w:p w14:paraId="55C76A52" w14:textId="77777777" w:rsidR="00235910" w:rsidRDefault="00235910" w:rsidP="00235910">
      <w:pPr>
        <w:spacing w:line="470" w:lineRule="auto"/>
        <w:ind w:right="360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CountNumberOfCharInString4 {</w:t>
      </w:r>
      <w:r>
        <w:rPr>
          <w:rFonts w:ascii="Consolas" w:eastAsia="Consolas" w:hAnsi="Consolas"/>
          <w:color w:val="7F0055"/>
          <w:sz w:val="24"/>
        </w:rPr>
        <w:t xml:space="preserve"> 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  <w:r>
        <w:rPr>
          <w:rFonts w:ascii="Consolas" w:eastAsia="Consolas" w:hAnsi="Consolas"/>
          <w:color w:val="7F0055"/>
          <w:sz w:val="24"/>
        </w:rPr>
        <w:t xml:space="preserve"> </w:t>
      </w:r>
      <w:r>
        <w:rPr>
          <w:rFonts w:ascii="Consolas" w:eastAsia="Consolas" w:hAnsi="Consolas"/>
          <w:color w:val="000000"/>
          <w:sz w:val="24"/>
        </w:rPr>
        <w:t>Scanner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  <w:u w:val="single"/>
        </w:rPr>
        <w:t>scn</w:t>
      </w:r>
      <w:proofErr w:type="spellEnd"/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7F0055"/>
          <w:sz w:val="24"/>
        </w:rPr>
        <w:t>new</w:t>
      </w:r>
      <w:r>
        <w:rPr>
          <w:rFonts w:ascii="Consolas" w:eastAsia="Consolas" w:hAnsi="Consolas"/>
          <w:color w:val="000000"/>
          <w:sz w:val="24"/>
        </w:rPr>
        <w:t xml:space="preserve"> Scanner(System.</w:t>
      </w:r>
      <w:r>
        <w:rPr>
          <w:rFonts w:ascii="Consolas" w:eastAsia="Consolas" w:hAnsi="Consolas"/>
          <w:i/>
          <w:color w:val="0000C0"/>
          <w:sz w:val="24"/>
        </w:rPr>
        <w:t>in</w:t>
      </w:r>
      <w:r>
        <w:rPr>
          <w:rFonts w:ascii="Consolas" w:eastAsia="Consolas" w:hAnsi="Consolas"/>
          <w:color w:val="000000"/>
          <w:sz w:val="24"/>
        </w:rPr>
        <w:t xml:space="preserve">); </w:t>
      </w:r>
      <w:proofErr w:type="spellStart"/>
      <w:r>
        <w:rPr>
          <w:rFonts w:ascii="Consolas" w:eastAsia="Consolas" w:hAnsi="Consolas"/>
          <w:color w:val="000000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color w:val="000000"/>
          <w:sz w:val="24"/>
        </w:rPr>
        <w:t>.println</w:t>
      </w:r>
      <w:proofErr w:type="spellEnd"/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"Enter a Number"</w:t>
      </w:r>
      <w:r>
        <w:rPr>
          <w:rFonts w:ascii="Consolas" w:eastAsia="Consolas" w:hAnsi="Consolas"/>
          <w:color w:val="000000"/>
          <w:sz w:val="24"/>
        </w:rPr>
        <w:t>); String</w:t>
      </w:r>
      <w:r>
        <w:rPr>
          <w:rFonts w:ascii="Consolas" w:eastAsia="Consolas" w:hAnsi="Consolas"/>
          <w:color w:val="6A3E3E"/>
          <w:sz w:val="24"/>
        </w:rPr>
        <w:t xml:space="preserve"> s</w:t>
      </w:r>
      <w:r>
        <w:rPr>
          <w:rFonts w:ascii="Consolas" w:eastAsia="Consolas" w:hAnsi="Consolas"/>
          <w:color w:val="000000"/>
          <w:sz w:val="24"/>
        </w:rPr>
        <w:t>=</w:t>
      </w:r>
      <w:proofErr w:type="spellStart"/>
      <w:r>
        <w:rPr>
          <w:rFonts w:ascii="Consolas" w:eastAsia="Consolas" w:hAnsi="Consolas"/>
          <w:color w:val="6A3E3E"/>
          <w:sz w:val="24"/>
        </w:rPr>
        <w:t>scn</w:t>
      </w:r>
      <w:r>
        <w:rPr>
          <w:rFonts w:ascii="Consolas" w:eastAsia="Consolas" w:hAnsi="Consolas"/>
          <w:color w:val="000000"/>
          <w:sz w:val="24"/>
        </w:rPr>
        <w:t>.next</w:t>
      </w:r>
      <w:proofErr w:type="spellEnd"/>
      <w:r>
        <w:rPr>
          <w:rFonts w:ascii="Consolas" w:eastAsia="Consolas" w:hAnsi="Consolas"/>
          <w:color w:val="000000"/>
          <w:sz w:val="24"/>
        </w:rPr>
        <w:t>();</w:t>
      </w:r>
    </w:p>
    <w:p w14:paraId="5E46A45A" w14:textId="77777777" w:rsidR="00235910" w:rsidRDefault="00235910" w:rsidP="00235910">
      <w:pPr>
        <w:spacing w:line="12" w:lineRule="exact"/>
        <w:rPr>
          <w:rFonts w:ascii="Times New Roman" w:eastAsia="Times New Roman" w:hAnsi="Times New Roman"/>
        </w:rPr>
      </w:pPr>
    </w:p>
    <w:p w14:paraId="571C055C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count</w:t>
      </w:r>
      <w:r>
        <w:rPr>
          <w:rFonts w:ascii="Consolas" w:eastAsia="Consolas" w:hAnsi="Consolas"/>
          <w:color w:val="000000"/>
          <w:sz w:val="24"/>
        </w:rPr>
        <w:t>=0;</w:t>
      </w:r>
    </w:p>
    <w:p w14:paraId="69066D24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3695EC4C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for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=0;</w:t>
      </w:r>
      <w:r>
        <w:rPr>
          <w:rFonts w:ascii="Consolas" w:eastAsia="Consolas" w:hAnsi="Consolas"/>
          <w:color w:val="6A3E3E"/>
          <w:sz w:val="24"/>
        </w:rPr>
        <w:t>i</w:t>
      </w:r>
      <w:r>
        <w:rPr>
          <w:rFonts w:ascii="Consolas" w:eastAsia="Consolas" w:hAnsi="Consolas"/>
          <w:color w:val="000000"/>
          <w:sz w:val="24"/>
        </w:rPr>
        <w:t>&lt;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color w:val="000000"/>
          <w:sz w:val="24"/>
        </w:rPr>
        <w:t>.length</w:t>
      </w:r>
      <w:proofErr w:type="spellEnd"/>
      <w:r>
        <w:rPr>
          <w:rFonts w:ascii="Consolas" w:eastAsia="Consolas" w:hAnsi="Consolas"/>
          <w:color w:val="000000"/>
          <w:sz w:val="24"/>
        </w:rPr>
        <w:t>();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++)</w:t>
      </w:r>
    </w:p>
    <w:p w14:paraId="309700DE" w14:textId="77777777" w:rsidR="00235910" w:rsidRDefault="00235910" w:rsidP="00235910">
      <w:pPr>
        <w:spacing w:line="279" w:lineRule="exact"/>
        <w:rPr>
          <w:rFonts w:ascii="Times New Roman" w:eastAsia="Times New Roman" w:hAnsi="Times New Roman"/>
        </w:rPr>
      </w:pPr>
    </w:p>
    <w:p w14:paraId="2C0915A6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73904257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004DF6ED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6A3E3E"/>
          <w:sz w:val="24"/>
        </w:rPr>
        <w:t>count</w:t>
      </w:r>
      <w:r>
        <w:rPr>
          <w:rFonts w:ascii="Consolas" w:eastAsia="Consolas" w:hAnsi="Consolas"/>
          <w:color w:val="000000"/>
          <w:sz w:val="24"/>
        </w:rPr>
        <w:t>++;</w:t>
      </w:r>
    </w:p>
    <w:p w14:paraId="4A068431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70A1814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594A9C0B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1E5137AD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count</w:t>
      </w:r>
      <w:r>
        <w:rPr>
          <w:rFonts w:ascii="Consolas" w:eastAsia="Consolas" w:hAnsi="Consolas"/>
          <w:sz w:val="24"/>
        </w:rPr>
        <w:t>);</w:t>
      </w:r>
    </w:p>
    <w:p w14:paraId="2CD1ADFB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030C50A0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0A7DC6D2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16411EB7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5B441455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</w:p>
    <w:p w14:paraId="5DCCE4DF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>String s1="</w:t>
      </w:r>
      <w:proofErr w:type="spellStart"/>
      <w:r w:rsidRPr="006F6808">
        <w:rPr>
          <w:rFonts w:ascii="Courier New" w:hAnsi="Courier New" w:cs="Courier New"/>
          <w:b/>
          <w:bCs/>
          <w:sz w:val="24"/>
          <w:szCs w:val="24"/>
        </w:rPr>
        <w:t>Banglore</w:t>
      </w:r>
      <w:proofErr w:type="spellEnd"/>
      <w:r w:rsidRPr="006F6808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18751508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int count=0;</w:t>
      </w:r>
    </w:p>
    <w:p w14:paraId="5EB49B76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char [] </w:t>
      </w:r>
      <w:proofErr w:type="spellStart"/>
      <w:r w:rsidRPr="006F6808">
        <w:rPr>
          <w:rFonts w:ascii="Courier New" w:hAnsi="Courier New" w:cs="Courier New"/>
          <w:b/>
          <w:bCs/>
          <w:sz w:val="24"/>
          <w:szCs w:val="24"/>
        </w:rPr>
        <w:t>ch</w:t>
      </w:r>
      <w:proofErr w:type="spellEnd"/>
      <w:r w:rsidRPr="006F6808">
        <w:rPr>
          <w:rFonts w:ascii="Courier New" w:hAnsi="Courier New" w:cs="Courier New"/>
          <w:b/>
          <w:bCs/>
          <w:sz w:val="24"/>
          <w:szCs w:val="24"/>
        </w:rPr>
        <w:t>=s1.toCharArray();</w:t>
      </w:r>
    </w:p>
    <w:p w14:paraId="51BCE99D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for(char </w:t>
      </w:r>
      <w:proofErr w:type="spellStart"/>
      <w:r w:rsidRPr="006F6808">
        <w:rPr>
          <w:rFonts w:ascii="Courier New" w:hAnsi="Courier New" w:cs="Courier New"/>
          <w:b/>
          <w:bCs/>
          <w:sz w:val="24"/>
          <w:szCs w:val="24"/>
          <w:u w:val="single"/>
        </w:rPr>
        <w:t>c</w:t>
      </w:r>
      <w:r w:rsidRPr="006F6808">
        <w:rPr>
          <w:rFonts w:ascii="Courier New" w:hAnsi="Courier New" w:cs="Courier New"/>
          <w:b/>
          <w:bCs/>
          <w:sz w:val="24"/>
          <w:szCs w:val="24"/>
        </w:rPr>
        <w:t>:ch</w:t>
      </w:r>
      <w:proofErr w:type="spellEnd"/>
      <w:r w:rsidRPr="006F6808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575B0D84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{</w:t>
      </w:r>
    </w:p>
    <w:p w14:paraId="5B2266DB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6F6808">
        <w:rPr>
          <w:rFonts w:ascii="Courier New" w:hAnsi="Courier New" w:cs="Courier New"/>
          <w:b/>
          <w:bCs/>
          <w:sz w:val="24"/>
          <w:szCs w:val="24"/>
        </w:rPr>
        <w:tab/>
        <w:t xml:space="preserve"> count++;</w:t>
      </w:r>
    </w:p>
    <w:p w14:paraId="51D0BA99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}</w:t>
      </w:r>
    </w:p>
    <w:p w14:paraId="4F934DA8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</w:t>
      </w:r>
      <w:proofErr w:type="spellStart"/>
      <w:r w:rsidRPr="006F6808">
        <w:rPr>
          <w:rFonts w:ascii="Courier New" w:hAnsi="Courier New" w:cs="Courier New"/>
          <w:b/>
          <w:bCs/>
          <w:sz w:val="24"/>
          <w:szCs w:val="24"/>
        </w:rPr>
        <w:t>System.</w:t>
      </w:r>
      <w:r w:rsidRPr="006F6808">
        <w:rPr>
          <w:rFonts w:ascii="Courier New" w:hAnsi="Courier New" w:cs="Courier New"/>
          <w:b/>
          <w:bCs/>
          <w:i/>
          <w:iCs/>
          <w:sz w:val="24"/>
          <w:szCs w:val="24"/>
        </w:rPr>
        <w:t>out</w:t>
      </w:r>
      <w:r w:rsidRPr="006F6808">
        <w:rPr>
          <w:rFonts w:ascii="Courier New" w:hAnsi="Courier New" w:cs="Courier New"/>
          <w:b/>
          <w:bCs/>
          <w:sz w:val="24"/>
          <w:szCs w:val="24"/>
        </w:rPr>
        <w:t>.println</w:t>
      </w:r>
      <w:proofErr w:type="spellEnd"/>
      <w:r w:rsidRPr="006F6808">
        <w:rPr>
          <w:rFonts w:ascii="Courier New" w:hAnsi="Courier New" w:cs="Courier New"/>
          <w:b/>
          <w:bCs/>
          <w:sz w:val="24"/>
          <w:szCs w:val="24"/>
        </w:rPr>
        <w:t>(count);</w:t>
      </w:r>
    </w:p>
    <w:p w14:paraId="61170A35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 xml:space="preserve">     </w:t>
      </w:r>
    </w:p>
    <w:p w14:paraId="4BEF8DD6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lastRenderedPageBreak/>
        <w:tab/>
        <w:t>}</w:t>
      </w:r>
    </w:p>
    <w:p w14:paraId="40212AE0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</w:p>
    <w:p w14:paraId="5376AEF0" w14:textId="77777777" w:rsidR="00235910" w:rsidRPr="006F6808" w:rsidRDefault="00235910" w:rsidP="00235910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4"/>
          <w:szCs w:val="24"/>
        </w:rPr>
      </w:pPr>
      <w:r w:rsidRPr="006F6808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0B2205AE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</w:p>
    <w:p w14:paraId="3340AB8B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5301CA56" w14:textId="77777777" w:rsidR="00235910" w:rsidRDefault="00235910" w:rsidP="00235910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O/P</w:t>
      </w:r>
    </w:p>
    <w:p w14:paraId="06BC3317" w14:textId="77777777" w:rsidR="00235910" w:rsidRDefault="00235910" w:rsidP="00235910">
      <w:pPr>
        <w:spacing w:line="283" w:lineRule="exact"/>
        <w:rPr>
          <w:rFonts w:ascii="Times New Roman" w:eastAsia="Times New Roman" w:hAnsi="Times New Roman"/>
        </w:rPr>
      </w:pPr>
    </w:p>
    <w:p w14:paraId="7D00B7C4" w14:textId="77777777" w:rsidR="00235910" w:rsidRDefault="00235910" w:rsidP="00235910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Number</w:t>
      </w:r>
    </w:p>
    <w:p w14:paraId="1F96E62C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7B08E525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color w:val="00C87D"/>
          <w:sz w:val="32"/>
        </w:rPr>
      </w:pPr>
      <w:r>
        <w:rPr>
          <w:rFonts w:ascii="Consolas" w:eastAsia="Consolas" w:hAnsi="Consolas"/>
          <w:b/>
          <w:color w:val="00C87D"/>
          <w:sz w:val="32"/>
        </w:rPr>
        <w:t>Hemanth</w:t>
      </w:r>
    </w:p>
    <w:p w14:paraId="1F4BC15E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3845EF9E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7</w:t>
      </w:r>
    </w:p>
    <w:p w14:paraId="39EB4A2D" w14:textId="15D2F282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4.WAP Compare the two Strings and Print the Output?</w:t>
      </w:r>
    </w:p>
    <w:p w14:paraId="128969A1" w14:textId="77777777" w:rsidR="00235910" w:rsidRDefault="00235910" w:rsidP="00235910">
      <w:pPr>
        <w:spacing w:line="302" w:lineRule="exact"/>
        <w:rPr>
          <w:rFonts w:ascii="Times New Roman" w:eastAsia="Times New Roman" w:hAnsi="Times New Roman"/>
          <w:sz w:val="24"/>
        </w:rPr>
      </w:pPr>
    </w:p>
    <w:p w14:paraId="3CA611B1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Strings28;</w:t>
      </w:r>
    </w:p>
    <w:p w14:paraId="4A0182B9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3700E1BA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37E07357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  <w:sz w:val="24"/>
        </w:rPr>
      </w:pPr>
    </w:p>
    <w:p w14:paraId="38B5911F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CompareUser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288D14CD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  <w:sz w:val="24"/>
        </w:rPr>
      </w:pPr>
    </w:p>
    <w:p w14:paraId="4763BB56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7B1BF90B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bookmarkStart w:id="1" w:name="page2"/>
      <w:bookmarkEnd w:id="1"/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 xml:space="preserve"> =</w:t>
      </w:r>
      <w:r>
        <w:rPr>
          <w:rFonts w:ascii="Times New Roman" w:eastAsia="Times New Roman" w:hAnsi="Times New Roman"/>
          <w:color w:val="7F0055"/>
          <w:sz w:val="24"/>
        </w:rPr>
        <w:t xml:space="preserve"> 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7B2E222A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33E1992C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70BE06D2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45189E53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5C7EAFB1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0326F577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08A399BF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074DDAC2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sz w:val="24"/>
        </w:rPr>
        <w:t>.compareTo(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sz w:val="24"/>
        </w:rPr>
        <w:t>));</w:t>
      </w:r>
    </w:p>
    <w:p w14:paraId="50CDE895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06607BD8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E7BC6A4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2D804BC2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DE72493" w14:textId="77777777" w:rsidR="00235910" w:rsidRDefault="00235910" w:rsidP="00235910">
      <w:pPr>
        <w:spacing w:line="287" w:lineRule="exact"/>
        <w:rPr>
          <w:rFonts w:ascii="Times New Roman" w:eastAsia="Times New Roman" w:hAnsi="Times New Roman"/>
        </w:rPr>
      </w:pPr>
    </w:p>
    <w:p w14:paraId="1772DFBD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  <w:u w:val="single"/>
        </w:rPr>
      </w:pPr>
      <w:r>
        <w:rPr>
          <w:rFonts w:ascii="Times New Roman" w:eastAsia="Times New Roman" w:hAnsi="Times New Roman"/>
          <w:b/>
          <w:color w:val="FF0000"/>
          <w:sz w:val="32"/>
          <w:u w:val="single"/>
        </w:rPr>
        <w:t>O/P</w:t>
      </w:r>
    </w:p>
    <w:p w14:paraId="2CFE2250" w14:textId="77777777" w:rsidR="00235910" w:rsidRDefault="00235910" w:rsidP="00235910">
      <w:pPr>
        <w:spacing w:line="285" w:lineRule="exact"/>
        <w:rPr>
          <w:rFonts w:ascii="Times New Roman" w:eastAsia="Times New Roman" w:hAnsi="Times New Roman"/>
        </w:rPr>
      </w:pPr>
    </w:p>
    <w:p w14:paraId="2C7729EF" w14:textId="77777777" w:rsidR="00235910" w:rsidRDefault="00235910" w:rsidP="00235910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72908B9D" w14:textId="77777777" w:rsidR="00235910" w:rsidRDefault="00235910" w:rsidP="00235910">
      <w:pPr>
        <w:spacing w:line="277" w:lineRule="exact"/>
        <w:rPr>
          <w:rFonts w:ascii="Times New Roman" w:eastAsia="Times New Roman" w:hAnsi="Times New Roman"/>
        </w:rPr>
      </w:pPr>
    </w:p>
    <w:p w14:paraId="2E49056A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color w:val="00C87D"/>
          <w:sz w:val="28"/>
        </w:rPr>
      </w:pPr>
      <w:proofErr w:type="spellStart"/>
      <w:r>
        <w:rPr>
          <w:rFonts w:ascii="Consolas" w:eastAsia="Consolas" w:hAnsi="Consolas"/>
          <w:b/>
          <w:color w:val="00C87D"/>
          <w:sz w:val="28"/>
        </w:rPr>
        <w:t>hemanth</w:t>
      </w:r>
      <w:proofErr w:type="spellEnd"/>
    </w:p>
    <w:p w14:paraId="42618541" w14:textId="77777777" w:rsidR="00235910" w:rsidRDefault="00235910" w:rsidP="00235910">
      <w:pPr>
        <w:spacing w:line="282" w:lineRule="exact"/>
        <w:rPr>
          <w:rFonts w:ascii="Times New Roman" w:eastAsia="Times New Roman" w:hAnsi="Times New Roman"/>
        </w:rPr>
      </w:pPr>
    </w:p>
    <w:p w14:paraId="3241EEF9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color w:val="00C87D"/>
          <w:sz w:val="28"/>
        </w:rPr>
      </w:pPr>
      <w:proofErr w:type="spellStart"/>
      <w:r>
        <w:rPr>
          <w:rFonts w:ascii="Consolas" w:eastAsia="Consolas" w:hAnsi="Consolas"/>
          <w:b/>
          <w:color w:val="00C87D"/>
          <w:sz w:val="28"/>
        </w:rPr>
        <w:t>hemanth</w:t>
      </w:r>
      <w:proofErr w:type="spellEnd"/>
    </w:p>
    <w:p w14:paraId="26799090" w14:textId="77777777" w:rsidR="00235910" w:rsidRDefault="00235910" w:rsidP="00235910">
      <w:pPr>
        <w:spacing w:line="218" w:lineRule="exact"/>
        <w:rPr>
          <w:rFonts w:ascii="Times New Roman" w:eastAsia="Times New Roman" w:hAnsi="Times New Roman"/>
        </w:rPr>
      </w:pPr>
    </w:p>
    <w:p w14:paraId="20ABB071" w14:textId="3AD311B6" w:rsidR="00235910" w:rsidRPr="00235910" w:rsidRDefault="00235910" w:rsidP="00235910">
      <w:pPr>
        <w:pStyle w:val="ListParagraph"/>
        <w:numPr>
          <w:ilvl w:val="0"/>
          <w:numId w:val="1"/>
        </w:numPr>
        <w:spacing w:line="0" w:lineRule="atLeast"/>
        <w:rPr>
          <w:rFonts w:ascii="Times New Roman" w:eastAsia="Times New Roman" w:hAnsi="Times New Roman"/>
          <w:b/>
          <w:sz w:val="32"/>
        </w:rPr>
      </w:pPr>
      <w:r w:rsidRPr="00235910">
        <w:rPr>
          <w:rFonts w:ascii="Times New Roman" w:eastAsia="Times New Roman" w:hAnsi="Times New Roman"/>
          <w:b/>
          <w:sz w:val="32"/>
        </w:rPr>
        <w:t>-----</w:t>
      </w:r>
      <w:r w:rsidRPr="00235910">
        <w:rPr>
          <w:rFonts w:ascii="Wingdings" w:eastAsia="Wingdings" w:hAnsi="Wingdings"/>
          <w:b/>
          <w:sz w:val="63"/>
          <w:vertAlign w:val="superscript"/>
        </w:rPr>
        <w:t></w:t>
      </w:r>
      <w:r w:rsidRPr="00235910">
        <w:rPr>
          <w:rFonts w:ascii="Times New Roman" w:eastAsia="Times New Roman" w:hAnsi="Times New Roman"/>
          <w:b/>
          <w:sz w:val="32"/>
        </w:rPr>
        <w:t>This Condition is true</w:t>
      </w:r>
    </w:p>
    <w:p w14:paraId="3F9FACF4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 xml:space="preserve">5.WAJP Use with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Splict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>?</w:t>
      </w:r>
    </w:p>
    <w:p w14:paraId="6BBAEC3F" w14:textId="77777777" w:rsidR="00235910" w:rsidRDefault="00235910" w:rsidP="00235910">
      <w:pPr>
        <w:spacing w:line="275" w:lineRule="exact"/>
        <w:rPr>
          <w:rFonts w:ascii="Times New Roman" w:eastAsia="Times New Roman" w:hAnsi="Times New Roman"/>
        </w:rPr>
      </w:pPr>
    </w:p>
    <w:p w14:paraId="7D062465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package Strings28af;</w:t>
      </w:r>
    </w:p>
    <w:p w14:paraId="6FAF2C1A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2E3BD390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java.util.Arrays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4830075D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759762A2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4BAFD79D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33EF7821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public class </w:t>
      </w:r>
      <w:proofErr w:type="spellStart"/>
      <w:r>
        <w:rPr>
          <w:rFonts w:ascii="Times New Roman" w:eastAsia="Times New Roman" w:hAnsi="Times New Roman"/>
          <w:sz w:val="24"/>
        </w:rPr>
        <w:t>SplitSeparate</w:t>
      </w:r>
      <w:proofErr w:type="spellEnd"/>
      <w:r>
        <w:rPr>
          <w:rFonts w:ascii="Times New Roman" w:eastAsia="Times New Roman" w:hAnsi="Times New Roman"/>
          <w:sz w:val="24"/>
        </w:rPr>
        <w:t xml:space="preserve"> {</w:t>
      </w:r>
    </w:p>
    <w:p w14:paraId="04E05884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2DB08138" w14:textId="77777777" w:rsidR="00235910" w:rsidRDefault="00235910" w:rsidP="0023591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"Write a program to create a String ""Test Yantra"" and </w:t>
      </w:r>
      <w:proofErr w:type="spellStart"/>
      <w:r>
        <w:rPr>
          <w:rFonts w:ascii="Times New Roman" w:eastAsia="Times New Roman" w:hAnsi="Times New Roman"/>
          <w:sz w:val="24"/>
        </w:rPr>
        <w:t>seperate</w:t>
      </w:r>
      <w:proofErr w:type="spellEnd"/>
      <w:r>
        <w:rPr>
          <w:rFonts w:ascii="Times New Roman" w:eastAsia="Times New Roman" w:hAnsi="Times New Roman"/>
          <w:sz w:val="24"/>
        </w:rPr>
        <w:t xml:space="preserve"> both</w:t>
      </w:r>
    </w:p>
    <w:p w14:paraId="6759FCD6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2458021" w14:textId="77777777" w:rsidR="00235910" w:rsidRDefault="00235910" w:rsidP="00235910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words"</w:t>
      </w:r>
    </w:p>
    <w:p w14:paraId="3F51120F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42E9967" w14:textId="77777777" w:rsidR="00235910" w:rsidRDefault="00235910" w:rsidP="00235910">
      <w:pPr>
        <w:spacing w:line="240" w:lineRule="auto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/>
          <w:sz w:val="24"/>
        </w:rPr>
        <w:t>args</w:t>
      </w:r>
      <w:proofErr w:type="spellEnd"/>
      <w:r>
        <w:rPr>
          <w:rFonts w:ascii="Times New Roman" w:eastAsia="Times New Roman" w:hAnsi="Times New Roman"/>
          <w:sz w:val="24"/>
        </w:rPr>
        <w:t>) {</w:t>
      </w:r>
    </w:p>
    <w:p w14:paraId="2ABFC7A1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1A5A42B5" w14:textId="77777777" w:rsidR="00235910" w:rsidRDefault="00235910" w:rsidP="00235910">
      <w:pPr>
        <w:spacing w:line="240" w:lineRule="auto"/>
        <w:ind w:left="1440" w:right="5326"/>
        <w:rPr>
          <w:rFonts w:ascii="Times New Roman" w:eastAsia="Times New Roman" w:hAnsi="Times New Roman"/>
          <w:sz w:val="23"/>
        </w:rPr>
      </w:pPr>
      <w:r>
        <w:rPr>
          <w:rFonts w:ascii="Times New Roman" w:eastAsia="Times New Roman" w:hAnsi="Times New Roman"/>
          <w:sz w:val="23"/>
        </w:rPr>
        <w:t>String s="Test Yantra"; String[] a=</w:t>
      </w:r>
      <w:proofErr w:type="spellStart"/>
      <w:r>
        <w:rPr>
          <w:rFonts w:ascii="Times New Roman" w:eastAsia="Times New Roman" w:hAnsi="Times New Roman"/>
          <w:sz w:val="23"/>
        </w:rPr>
        <w:t>s.split</w:t>
      </w:r>
      <w:proofErr w:type="spellEnd"/>
      <w:r>
        <w:rPr>
          <w:rFonts w:ascii="Times New Roman" w:eastAsia="Times New Roman" w:hAnsi="Times New Roman"/>
          <w:sz w:val="23"/>
        </w:rPr>
        <w:t>(" ");</w:t>
      </w:r>
    </w:p>
    <w:p w14:paraId="13BDDDB8" w14:textId="77777777" w:rsidR="00235910" w:rsidRDefault="00235910" w:rsidP="00235910">
      <w:pPr>
        <w:spacing w:line="240" w:lineRule="auto"/>
        <w:ind w:left="1440" w:right="1906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for(String </w:t>
      </w:r>
      <w:proofErr w:type="spellStart"/>
      <w:r>
        <w:rPr>
          <w:rFonts w:ascii="Times New Roman" w:eastAsia="Times New Roman" w:hAnsi="Times New Roman"/>
          <w:sz w:val="24"/>
        </w:rPr>
        <w:t>n:a</w:t>
      </w:r>
      <w:proofErr w:type="spellEnd"/>
      <w:r>
        <w:rPr>
          <w:rFonts w:ascii="Times New Roman" w:eastAsia="Times New Roman" w:hAnsi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 xml:space="preserve">(n); </w:t>
      </w: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 xml:space="preserve">("*****************************"); String s1="java is an </w:t>
      </w:r>
      <w:proofErr w:type="spellStart"/>
      <w:r>
        <w:rPr>
          <w:rFonts w:ascii="Times New Roman" w:eastAsia="Times New Roman" w:hAnsi="Times New Roman"/>
          <w:sz w:val="24"/>
        </w:rPr>
        <w:t>oop</w:t>
      </w:r>
      <w:proofErr w:type="spellEnd"/>
      <w:r>
        <w:rPr>
          <w:rFonts w:ascii="Times New Roman" w:eastAsia="Times New Roman" w:hAnsi="Times New Roman"/>
          <w:sz w:val="24"/>
        </w:rPr>
        <w:t xml:space="preserve"> lang";</w:t>
      </w:r>
    </w:p>
    <w:p w14:paraId="75EF85A7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0E73F26" w14:textId="77777777" w:rsidR="00235910" w:rsidRDefault="00235910" w:rsidP="00235910">
      <w:pPr>
        <w:spacing w:line="240" w:lineRule="auto"/>
        <w:ind w:left="1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String[] a1=s1.split(" ");</w:t>
      </w:r>
    </w:p>
    <w:p w14:paraId="426E4270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1AF78DEB" w14:textId="77777777" w:rsidR="00235910" w:rsidRDefault="00235910" w:rsidP="00235910">
      <w:pPr>
        <w:spacing w:line="240" w:lineRule="auto"/>
        <w:ind w:left="1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for(String n:a1) </w:t>
      </w: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(n);</w:t>
      </w:r>
    </w:p>
    <w:p w14:paraId="3E9C4167" w14:textId="77777777" w:rsidR="00235910" w:rsidRDefault="00235910" w:rsidP="00235910">
      <w:pPr>
        <w:spacing w:line="240" w:lineRule="auto"/>
        <w:ind w:left="1440"/>
        <w:rPr>
          <w:rFonts w:ascii="Times New Roman" w:eastAsia="Times New Roman" w:hAnsi="Times New Roman"/>
          <w:sz w:val="24"/>
        </w:rPr>
      </w:pPr>
      <w:bookmarkStart w:id="2" w:name="page7"/>
      <w:bookmarkEnd w:id="2"/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("*****************************");</w:t>
      </w:r>
    </w:p>
    <w:p w14:paraId="0B85F3F9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2CED4BFC" w14:textId="77777777" w:rsidR="00235910" w:rsidRDefault="00235910" w:rsidP="00235910">
      <w:pPr>
        <w:spacing w:line="240" w:lineRule="auto"/>
        <w:ind w:left="1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 s2="</w:t>
      </w:r>
      <w:proofErr w:type="spellStart"/>
      <w:r>
        <w:rPr>
          <w:rFonts w:ascii="Times New Roman" w:eastAsia="Times New Roman" w:hAnsi="Times New Roman"/>
          <w:sz w:val="24"/>
        </w:rPr>
        <w:t>Bangalorte</w:t>
      </w:r>
      <w:proofErr w:type="spellEnd"/>
      <w:r>
        <w:rPr>
          <w:rFonts w:ascii="Times New Roman" w:eastAsia="Times New Roman" w:hAnsi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/>
          <w:sz w:val="24"/>
        </w:rPr>
        <w:t>chennai</w:t>
      </w:r>
      <w:proofErr w:type="spellEnd"/>
      <w:r>
        <w:rPr>
          <w:rFonts w:ascii="Times New Roman" w:eastAsia="Times New Roman" w:hAnsi="Times New Roman"/>
          <w:sz w:val="24"/>
        </w:rPr>
        <w:t xml:space="preserve"> Gova";</w:t>
      </w:r>
    </w:p>
    <w:p w14:paraId="2688C2B0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67A19FFE" w14:textId="77777777" w:rsidR="00235910" w:rsidRDefault="00235910" w:rsidP="00235910">
      <w:pPr>
        <w:spacing w:line="240" w:lineRule="auto"/>
        <w:ind w:left="1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String[] a2=s2.split(" ");</w:t>
      </w:r>
    </w:p>
    <w:p w14:paraId="3E83CD1B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61606BFC" w14:textId="77777777" w:rsidR="00235910" w:rsidRDefault="00235910" w:rsidP="00235910">
      <w:pPr>
        <w:spacing w:line="240" w:lineRule="auto"/>
        <w:ind w:left="1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for(String n:a2) </w:t>
      </w: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(n);</w:t>
      </w:r>
    </w:p>
    <w:p w14:paraId="4B1B80F5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792F0BBF" w14:textId="77777777" w:rsidR="00235910" w:rsidRDefault="00235910" w:rsidP="00235910">
      <w:pPr>
        <w:spacing w:line="240" w:lineRule="auto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CE288F0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39AC1E0E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1B09C1C6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605B95BB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348C07BE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B11D192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75A1CE2A" w14:textId="77777777" w:rsidR="00235910" w:rsidRDefault="00235910" w:rsidP="00235910">
      <w:pPr>
        <w:spacing w:line="240" w:lineRule="auto"/>
        <w:rPr>
          <w:rFonts w:ascii="Consolas" w:eastAsia="Consolas" w:hAnsi="Consolas"/>
          <w:b/>
          <w:color w:val="FF0000"/>
          <w:sz w:val="28"/>
        </w:rPr>
      </w:pPr>
      <w:r>
        <w:rPr>
          <w:rFonts w:ascii="Consolas" w:eastAsia="Consolas" w:hAnsi="Consolas"/>
          <w:b/>
          <w:color w:val="FF0000"/>
          <w:sz w:val="28"/>
        </w:rPr>
        <w:t>O/P</w:t>
      </w:r>
    </w:p>
    <w:p w14:paraId="5B6F1279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4F24977B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Test</w:t>
      </w:r>
    </w:p>
    <w:p w14:paraId="49D41643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6866D43D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Yantra</w:t>
      </w:r>
    </w:p>
    <w:p w14:paraId="4BE92870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4AC12954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*****************************</w:t>
      </w:r>
    </w:p>
    <w:p w14:paraId="6F5B50C8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1D36FD9F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java</w:t>
      </w:r>
    </w:p>
    <w:p w14:paraId="61AC8511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3279C1E1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is</w:t>
      </w:r>
    </w:p>
    <w:p w14:paraId="040FB360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69612D29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</w:t>
      </w:r>
    </w:p>
    <w:p w14:paraId="500E5C14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51EF5178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lastRenderedPageBreak/>
        <w:t>oop</w:t>
      </w:r>
      <w:proofErr w:type="spellEnd"/>
    </w:p>
    <w:p w14:paraId="65153924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7A3DFE07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lang</w:t>
      </w:r>
    </w:p>
    <w:p w14:paraId="37475E96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480466B3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*****************************</w:t>
      </w:r>
    </w:p>
    <w:p w14:paraId="6BE4C26F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4203FB42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Bangalorte</w:t>
      </w:r>
      <w:proofErr w:type="spellEnd"/>
    </w:p>
    <w:p w14:paraId="2DCAF236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5DBAD649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chennai</w:t>
      </w:r>
      <w:proofErr w:type="spellEnd"/>
    </w:p>
    <w:p w14:paraId="63BB9219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2DE0B248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Gova</w:t>
      </w:r>
    </w:p>
    <w:p w14:paraId="20244EE6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4E6EA74F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6.WAJP Compare the Tow Strings equal or not?</w:t>
      </w:r>
    </w:p>
    <w:p w14:paraId="06156761" w14:textId="77777777" w:rsidR="00235910" w:rsidRDefault="00235910" w:rsidP="00235910">
      <w:pPr>
        <w:spacing w:line="275" w:lineRule="exact"/>
        <w:rPr>
          <w:rFonts w:ascii="Times New Roman" w:eastAsia="Times New Roman" w:hAnsi="Times New Roman"/>
        </w:rPr>
      </w:pPr>
    </w:p>
    <w:p w14:paraId="7E2BBA5E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Strings28af;</w:t>
      </w:r>
    </w:p>
    <w:p w14:paraId="6E99A8F3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17F35569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6D205C9B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0D8DA0BF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Compare2StringsAsgnOpe {</w:t>
      </w:r>
    </w:p>
    <w:p w14:paraId="0D5C6B60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2D8FE6E4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04998855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  <w:sectPr w:rsidR="00235910">
          <w:pgSz w:w="11900" w:h="16838"/>
          <w:pgMar w:top="1432" w:right="1440" w:bottom="1076" w:left="1440" w:header="0" w:footer="0" w:gutter="0"/>
          <w:cols w:space="720"/>
          <w:docGrid w:linePitch="360"/>
        </w:sectPr>
      </w:pPr>
    </w:p>
    <w:p w14:paraId="110FCDA5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bookmarkStart w:id="3" w:name="page8"/>
      <w:bookmarkEnd w:id="3"/>
      <w:r>
        <w:rPr>
          <w:rFonts w:ascii="Times New Roman" w:eastAsia="Times New Roman" w:hAnsi="Times New Roman"/>
          <w:sz w:val="24"/>
        </w:rPr>
        <w:lastRenderedPageBreak/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2650DF3A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079074F6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two Strings"</w:t>
      </w:r>
      <w:r>
        <w:rPr>
          <w:rFonts w:ascii="Times New Roman" w:eastAsia="Times New Roman" w:hAnsi="Times New Roman"/>
          <w:sz w:val="24"/>
        </w:rPr>
        <w:t>);</w:t>
      </w:r>
    </w:p>
    <w:p w14:paraId="4BE3C062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7B584039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03A4B5A2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60D8C31E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76C249BC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1693AA75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sz w:val="24"/>
        </w:rPr>
        <w:t>==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sz w:val="24"/>
        </w:rPr>
        <w:t>);</w:t>
      </w:r>
    </w:p>
    <w:p w14:paraId="39FF1967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0A7E6887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E7CA9EF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F8FF3B6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0858EAB" w14:textId="77777777" w:rsidR="00235910" w:rsidRDefault="00235910" w:rsidP="00235910">
      <w:pPr>
        <w:spacing w:line="287" w:lineRule="exact"/>
        <w:rPr>
          <w:rFonts w:ascii="Times New Roman" w:eastAsia="Times New Roman" w:hAnsi="Times New Roman"/>
        </w:rPr>
      </w:pPr>
    </w:p>
    <w:p w14:paraId="2EBF1236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732A5E28" w14:textId="77777777" w:rsidR="00235910" w:rsidRDefault="00235910" w:rsidP="00235910">
      <w:pPr>
        <w:spacing w:line="285" w:lineRule="exact"/>
        <w:rPr>
          <w:rFonts w:ascii="Times New Roman" w:eastAsia="Times New Roman" w:hAnsi="Times New Roman"/>
        </w:rPr>
      </w:pPr>
    </w:p>
    <w:p w14:paraId="3B6B1BBE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Enter two Strings</w:t>
      </w:r>
    </w:p>
    <w:p w14:paraId="17142191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7A586D79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color w:val="00C87D"/>
          <w:sz w:val="32"/>
        </w:rPr>
      </w:pPr>
      <w:r>
        <w:rPr>
          <w:rFonts w:ascii="Consolas" w:eastAsia="Consolas" w:hAnsi="Consolas"/>
          <w:b/>
          <w:color w:val="00C87D"/>
          <w:sz w:val="32"/>
        </w:rPr>
        <w:t>HEMANTH</w:t>
      </w:r>
    </w:p>
    <w:p w14:paraId="2D6CA4D5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3BFC4C2E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color w:val="00C87D"/>
          <w:sz w:val="32"/>
        </w:rPr>
      </w:pPr>
      <w:r>
        <w:rPr>
          <w:rFonts w:ascii="Consolas" w:eastAsia="Consolas" w:hAnsi="Consolas"/>
          <w:b/>
          <w:color w:val="00C87D"/>
          <w:sz w:val="32"/>
        </w:rPr>
        <w:t>HEMANTH</w:t>
      </w:r>
    </w:p>
    <w:p w14:paraId="59036184" w14:textId="77777777" w:rsidR="00235910" w:rsidRDefault="00235910" w:rsidP="00235910">
      <w:pPr>
        <w:spacing w:line="289" w:lineRule="exact"/>
        <w:rPr>
          <w:rFonts w:ascii="Times New Roman" w:eastAsia="Times New Roman" w:hAnsi="Times New Roman"/>
        </w:rPr>
      </w:pPr>
    </w:p>
    <w:p w14:paraId="71C0F8DD" w14:textId="77777777" w:rsidR="00235910" w:rsidRDefault="00235910" w:rsidP="00235910">
      <w:pPr>
        <w:spacing w:line="0" w:lineRule="atLeast"/>
        <w:ind w:right="386"/>
        <w:rPr>
          <w:rFonts w:ascii="Times New Roman" w:eastAsia="Times New Roman" w:hAnsi="Times New Roman"/>
          <w:color w:val="00B0F0"/>
        </w:rPr>
      </w:pPr>
      <w:r>
        <w:rPr>
          <w:rFonts w:ascii="Times New Roman" w:eastAsia="Times New Roman" w:hAnsi="Times New Roman"/>
          <w:b/>
          <w:color w:val="00B0F0"/>
          <w:sz w:val="29"/>
        </w:rPr>
        <w:t>False --</w:t>
      </w:r>
      <w:r>
        <w:rPr>
          <w:rFonts w:ascii="Wingdings" w:eastAsia="Wingdings" w:hAnsi="Wingdings"/>
          <w:b/>
          <w:color w:val="00B0F0"/>
          <w:sz w:val="55"/>
          <w:vertAlign w:val="superscript"/>
        </w:rPr>
        <w:t></w:t>
      </w:r>
      <w:r>
        <w:rPr>
          <w:rFonts w:ascii="Times New Roman" w:eastAsia="Times New Roman" w:hAnsi="Times New Roman"/>
          <w:color w:val="00B0F0"/>
        </w:rPr>
        <w:t xml:space="preserve"> because the == Operator checking with two String Address that’s why it is false</w:t>
      </w:r>
    </w:p>
    <w:p w14:paraId="1318366A" w14:textId="77777777" w:rsidR="00235910" w:rsidRDefault="00235910" w:rsidP="00235910">
      <w:pPr>
        <w:spacing w:line="200" w:lineRule="exact"/>
        <w:rPr>
          <w:rFonts w:ascii="Times New Roman" w:eastAsia="Times New Roman" w:hAnsi="Times New Roman"/>
        </w:rPr>
      </w:pPr>
    </w:p>
    <w:p w14:paraId="30673F49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7.WAJP Using with substring?</w:t>
      </w:r>
    </w:p>
    <w:p w14:paraId="03F390E4" w14:textId="77777777" w:rsidR="00235910" w:rsidRDefault="00235910" w:rsidP="00235910">
      <w:pPr>
        <w:spacing w:line="275" w:lineRule="exact"/>
        <w:rPr>
          <w:rFonts w:ascii="Times New Roman" w:eastAsia="Times New Roman" w:hAnsi="Times New Roman"/>
        </w:rPr>
      </w:pPr>
    </w:p>
    <w:p w14:paraId="320A253D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4A4367A8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16EC7159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7C52A98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31FFB2BB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City {</w:t>
      </w:r>
    </w:p>
    <w:p w14:paraId="39787B89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5E281B2C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3F7F5F"/>
          <w:sz w:val="24"/>
        </w:rPr>
      </w:pPr>
      <w:r>
        <w:rPr>
          <w:rFonts w:ascii="Times New Roman" w:eastAsia="Times New Roman" w:hAnsi="Times New Roman"/>
          <w:color w:val="3F7F5F"/>
          <w:sz w:val="24"/>
        </w:rPr>
        <w:t>//Printing the city name last 4 digits</w:t>
      </w:r>
    </w:p>
    <w:p w14:paraId="43A7501C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04B915F2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4B8B9B3D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45CF4116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B00BF3C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26B53D43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City"</w:t>
      </w:r>
      <w:r>
        <w:rPr>
          <w:rFonts w:ascii="Times New Roman" w:eastAsia="Times New Roman" w:hAnsi="Times New Roman"/>
          <w:sz w:val="24"/>
        </w:rPr>
        <w:t>);</w:t>
      </w:r>
    </w:p>
    <w:p w14:paraId="11FBEC5D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08A76808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194EAFE2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ABE34AF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.substring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.length</w:t>
      </w:r>
      <w:proofErr w:type="spellEnd"/>
      <w:r>
        <w:rPr>
          <w:rFonts w:ascii="Times New Roman" w:eastAsia="Times New Roman" w:hAnsi="Times New Roman"/>
          <w:sz w:val="24"/>
        </w:rPr>
        <w:t>()-4));</w:t>
      </w:r>
    </w:p>
    <w:p w14:paraId="61AF77A5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bookmarkStart w:id="4" w:name="page9"/>
      <w:bookmarkEnd w:id="4"/>
      <w:r>
        <w:rPr>
          <w:rFonts w:ascii="Times New Roman" w:eastAsia="Times New Roman" w:hAnsi="Times New Roman"/>
          <w:sz w:val="24"/>
        </w:rPr>
        <w:t>}</w:t>
      </w:r>
    </w:p>
    <w:p w14:paraId="238DCE09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1225E1A0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24D6CFF" w14:textId="77777777" w:rsidR="00235910" w:rsidRDefault="00235910" w:rsidP="00235910">
      <w:pPr>
        <w:spacing w:line="283" w:lineRule="exact"/>
        <w:rPr>
          <w:rFonts w:ascii="Times New Roman" w:eastAsia="Times New Roman" w:hAnsi="Times New Roman"/>
        </w:rPr>
      </w:pPr>
    </w:p>
    <w:p w14:paraId="7F5B637A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24"/>
          <w:u w:val="single"/>
        </w:rPr>
      </w:pPr>
      <w:r>
        <w:rPr>
          <w:rFonts w:ascii="Times New Roman" w:eastAsia="Times New Roman" w:hAnsi="Times New Roman"/>
          <w:b/>
          <w:color w:val="FF0000"/>
          <w:sz w:val="24"/>
          <w:u w:val="single"/>
        </w:rPr>
        <w:t>O/P</w:t>
      </w:r>
    </w:p>
    <w:p w14:paraId="70042E49" w14:textId="77777777" w:rsidR="00235910" w:rsidRDefault="00235910" w:rsidP="00235910">
      <w:pPr>
        <w:spacing w:line="286" w:lineRule="exact"/>
        <w:rPr>
          <w:rFonts w:ascii="Times New Roman" w:eastAsia="Times New Roman" w:hAnsi="Times New Roman"/>
        </w:rPr>
      </w:pPr>
    </w:p>
    <w:p w14:paraId="6B70A72B" w14:textId="77777777" w:rsidR="00235910" w:rsidRDefault="00235910" w:rsidP="00235910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City</w:t>
      </w:r>
    </w:p>
    <w:p w14:paraId="5BCA182D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30E646A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C87D"/>
          <w:sz w:val="32"/>
        </w:rPr>
      </w:pPr>
      <w:r>
        <w:rPr>
          <w:rFonts w:ascii="Consolas" w:eastAsia="Consolas" w:hAnsi="Consolas"/>
          <w:color w:val="00C87D"/>
          <w:sz w:val="32"/>
        </w:rPr>
        <w:t>Bangalore</w:t>
      </w:r>
    </w:p>
    <w:p w14:paraId="0A2F3032" w14:textId="77777777" w:rsidR="00235910" w:rsidRDefault="00235910" w:rsidP="00235910">
      <w:pPr>
        <w:spacing w:line="202" w:lineRule="exact"/>
        <w:rPr>
          <w:rFonts w:ascii="Times New Roman" w:eastAsia="Times New Roman" w:hAnsi="Times New Roman"/>
        </w:rPr>
      </w:pPr>
    </w:p>
    <w:p w14:paraId="4F58A10A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Lore --</w:t>
      </w:r>
      <w:r>
        <w:rPr>
          <w:rFonts w:ascii="Wingdings" w:eastAsia="Wingdings" w:hAnsi="Wingdings"/>
          <w:b/>
          <w:sz w:val="63"/>
          <w:vertAlign w:val="superscript"/>
        </w:rPr>
        <w:t></w:t>
      </w:r>
      <w:r>
        <w:rPr>
          <w:rFonts w:ascii="Consolas" w:eastAsia="Consolas" w:hAnsi="Consolas"/>
          <w:b/>
          <w:sz w:val="32"/>
        </w:rPr>
        <w:t xml:space="preserve"> THIS IS THE OUT PUT</w:t>
      </w:r>
    </w:p>
    <w:p w14:paraId="45BD5B64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sz w:val="32"/>
        </w:rPr>
      </w:pPr>
    </w:p>
    <w:p w14:paraId="335FB852" w14:textId="27EA2005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8.WAJP to Fetch first and Last char in given String?</w:t>
      </w:r>
    </w:p>
    <w:p w14:paraId="7A2F02E5" w14:textId="77777777" w:rsidR="00235910" w:rsidRDefault="00235910" w:rsidP="00235910">
      <w:pPr>
        <w:spacing w:line="276" w:lineRule="exact"/>
        <w:rPr>
          <w:rFonts w:ascii="Times New Roman" w:eastAsia="Times New Roman" w:hAnsi="Times New Roman"/>
        </w:rPr>
      </w:pPr>
    </w:p>
    <w:p w14:paraId="788EF49D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1F4B1AC1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1F4E315C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5C868B2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44653913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FetchFirstandLast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A4B6185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38E9206E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628DF234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A919159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b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D820914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40A326F2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Styring"</w:t>
      </w:r>
      <w:r>
        <w:rPr>
          <w:rFonts w:ascii="Times New Roman" w:eastAsia="Times New Roman" w:hAnsi="Times New Roman"/>
          <w:sz w:val="24"/>
        </w:rPr>
        <w:t>);</w:t>
      </w:r>
    </w:p>
    <w:p w14:paraId="4E19F438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54BAEE2C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224FE20E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6DA00548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.charAt</w:t>
      </w:r>
      <w:proofErr w:type="spellEnd"/>
      <w:r>
        <w:rPr>
          <w:rFonts w:ascii="Times New Roman" w:eastAsia="Times New Roman" w:hAnsi="Times New Roman"/>
          <w:sz w:val="24"/>
        </w:rPr>
        <w:t>(0));</w:t>
      </w:r>
    </w:p>
    <w:p w14:paraId="2EF77EF6" w14:textId="77777777" w:rsidR="00235910" w:rsidRDefault="00235910" w:rsidP="00235910">
      <w:pPr>
        <w:spacing w:line="278" w:lineRule="exact"/>
        <w:rPr>
          <w:rFonts w:ascii="Times New Roman" w:eastAsia="Times New Roman" w:hAnsi="Times New Roman"/>
        </w:rPr>
      </w:pPr>
    </w:p>
    <w:p w14:paraId="67CE7B1B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.charAt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.length</w:t>
      </w:r>
      <w:proofErr w:type="spellEnd"/>
      <w:r>
        <w:rPr>
          <w:rFonts w:ascii="Times New Roman" w:eastAsia="Times New Roman" w:hAnsi="Times New Roman"/>
          <w:sz w:val="24"/>
        </w:rPr>
        <w:t>()-1));</w:t>
      </w:r>
    </w:p>
    <w:p w14:paraId="7755AF8B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2D3C678D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15D5009" w14:textId="77777777" w:rsidR="00235910" w:rsidRDefault="00235910" w:rsidP="00235910">
      <w:pPr>
        <w:spacing w:line="281" w:lineRule="exact"/>
        <w:rPr>
          <w:rFonts w:ascii="Times New Roman" w:eastAsia="Times New Roman" w:hAnsi="Times New Roman"/>
        </w:rPr>
      </w:pPr>
    </w:p>
    <w:p w14:paraId="73D42B81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D95E396" w14:textId="77777777" w:rsidR="00235910" w:rsidRDefault="00235910" w:rsidP="00235910">
      <w:pPr>
        <w:spacing w:line="283" w:lineRule="exact"/>
        <w:rPr>
          <w:rFonts w:ascii="Times New Roman" w:eastAsia="Times New Roman" w:hAnsi="Times New Roman"/>
        </w:rPr>
      </w:pPr>
    </w:p>
    <w:p w14:paraId="6A48A9E9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O/P</w:t>
      </w:r>
    </w:p>
    <w:p w14:paraId="00AB473C" w14:textId="77777777" w:rsidR="00235910" w:rsidRDefault="00235910" w:rsidP="00235910">
      <w:pPr>
        <w:spacing w:line="276" w:lineRule="exact"/>
        <w:rPr>
          <w:rFonts w:ascii="Times New Roman" w:eastAsia="Times New Roman" w:hAnsi="Times New Roman"/>
        </w:rPr>
      </w:pPr>
    </w:p>
    <w:p w14:paraId="45D87860" w14:textId="77777777" w:rsidR="00235910" w:rsidRDefault="00235910" w:rsidP="00235910">
      <w:pPr>
        <w:spacing w:line="0" w:lineRule="atLeast"/>
        <w:rPr>
          <w:rFonts w:ascii="Times New Roman" w:eastAsia="Times New Roman" w:hAnsi="Times New Roman"/>
          <w:color w:val="FF0000"/>
          <w:sz w:val="24"/>
        </w:rPr>
      </w:pPr>
      <w:r>
        <w:rPr>
          <w:rFonts w:ascii="Times New Roman" w:eastAsia="Times New Roman" w:hAnsi="Times New Roman"/>
          <w:color w:val="FF0000"/>
          <w:sz w:val="24"/>
        </w:rPr>
        <w:t>Enter a String</w:t>
      </w:r>
    </w:p>
    <w:p w14:paraId="1C8EE1D5" w14:textId="77777777" w:rsidR="00235910" w:rsidRDefault="00235910" w:rsidP="00235910">
      <w:pPr>
        <w:spacing w:line="288" w:lineRule="exact"/>
        <w:rPr>
          <w:rFonts w:ascii="Times New Roman" w:eastAsia="Times New Roman" w:hAnsi="Times New Roman"/>
        </w:rPr>
      </w:pPr>
    </w:p>
    <w:p w14:paraId="307A56FC" w14:textId="77777777" w:rsidR="00235910" w:rsidRDefault="00235910" w:rsidP="00235910">
      <w:pPr>
        <w:spacing w:line="0" w:lineRule="atLeast"/>
        <w:rPr>
          <w:rFonts w:ascii="Consolas" w:eastAsia="Consolas" w:hAnsi="Consolas"/>
          <w:color w:val="00C87D"/>
          <w:sz w:val="24"/>
        </w:rPr>
      </w:pPr>
      <w:proofErr w:type="spellStart"/>
      <w:r>
        <w:rPr>
          <w:rFonts w:ascii="Consolas" w:eastAsia="Consolas" w:hAnsi="Consolas"/>
          <w:color w:val="00C87D"/>
          <w:sz w:val="24"/>
        </w:rPr>
        <w:t>hemanth</w:t>
      </w:r>
      <w:proofErr w:type="spellEnd"/>
    </w:p>
    <w:p w14:paraId="6067DAA3" w14:textId="77777777" w:rsidR="00235910" w:rsidRDefault="00235910" w:rsidP="00235910">
      <w:pPr>
        <w:spacing w:line="284" w:lineRule="exact"/>
        <w:rPr>
          <w:rFonts w:ascii="Times New Roman" w:eastAsia="Times New Roman" w:hAnsi="Times New Roman"/>
        </w:rPr>
      </w:pPr>
    </w:p>
    <w:p w14:paraId="0B3B77EF" w14:textId="77777777" w:rsidR="00235910" w:rsidRDefault="00235910" w:rsidP="00235910">
      <w:pPr>
        <w:numPr>
          <w:ilvl w:val="0"/>
          <w:numId w:val="3"/>
        </w:numPr>
        <w:tabs>
          <w:tab w:val="left" w:pos="442"/>
        </w:tabs>
        <w:spacing w:after="0" w:line="270" w:lineRule="auto"/>
        <w:ind w:right="6846"/>
        <w:rPr>
          <w:rFonts w:ascii="Consolas" w:eastAsia="Consolas" w:hAnsi="Consolas"/>
          <w:sz w:val="19"/>
        </w:rPr>
      </w:pPr>
      <w:r>
        <w:rPr>
          <w:rFonts w:ascii="Consolas" w:eastAsia="Consolas" w:hAnsi="Consolas"/>
          <w:sz w:val="19"/>
        </w:rPr>
        <w:t>-</w:t>
      </w:r>
      <w:r>
        <w:rPr>
          <w:rFonts w:ascii="Wingdings" w:eastAsia="Wingdings" w:hAnsi="Wingdings"/>
          <w:sz w:val="37"/>
          <w:vertAlign w:val="superscript"/>
        </w:rPr>
        <w:t></w:t>
      </w:r>
      <w:r>
        <w:rPr>
          <w:rFonts w:ascii="Consolas" w:eastAsia="Consolas" w:hAnsi="Consolas"/>
          <w:sz w:val="19"/>
        </w:rPr>
        <w:t>Starting with h -</w:t>
      </w:r>
      <w:r>
        <w:rPr>
          <w:rFonts w:ascii="Wingdings" w:eastAsia="Wingdings" w:hAnsi="Wingdings"/>
          <w:sz w:val="37"/>
          <w:vertAlign w:val="superscript"/>
        </w:rPr>
        <w:t></w:t>
      </w:r>
      <w:r>
        <w:rPr>
          <w:rFonts w:ascii="Consolas" w:eastAsia="Consolas" w:hAnsi="Consolas"/>
          <w:sz w:val="19"/>
        </w:rPr>
        <w:t>ending with</w:t>
      </w:r>
    </w:p>
    <w:p w14:paraId="484BB970" w14:textId="77777777" w:rsidR="00235910" w:rsidRDefault="00235910" w:rsidP="00235910">
      <w:pPr>
        <w:tabs>
          <w:tab w:val="left" w:pos="442"/>
        </w:tabs>
        <w:spacing w:after="0" w:line="270" w:lineRule="auto"/>
        <w:ind w:right="6846"/>
        <w:rPr>
          <w:rFonts w:ascii="Consolas" w:eastAsia="Consolas" w:hAnsi="Consolas"/>
          <w:sz w:val="19"/>
        </w:rPr>
      </w:pPr>
    </w:p>
    <w:p w14:paraId="1AC06CD0" w14:textId="77777777" w:rsidR="004147B8" w:rsidRDefault="004147B8" w:rsidP="00235910">
      <w:pPr>
        <w:tabs>
          <w:tab w:val="left" w:pos="442"/>
        </w:tabs>
        <w:spacing w:after="0" w:line="270" w:lineRule="auto"/>
        <w:ind w:right="6846"/>
        <w:rPr>
          <w:rFonts w:ascii="Consolas" w:eastAsia="Consolas" w:hAnsi="Consolas"/>
          <w:sz w:val="19"/>
        </w:rPr>
      </w:pPr>
    </w:p>
    <w:p w14:paraId="21A70348" w14:textId="77777777" w:rsidR="004147B8" w:rsidRDefault="004147B8" w:rsidP="00235910">
      <w:pPr>
        <w:tabs>
          <w:tab w:val="left" w:pos="442"/>
        </w:tabs>
        <w:spacing w:after="0" w:line="270" w:lineRule="auto"/>
        <w:ind w:right="6846"/>
        <w:rPr>
          <w:rFonts w:ascii="Consolas" w:eastAsia="Consolas" w:hAnsi="Consolas"/>
          <w:sz w:val="19"/>
        </w:rPr>
      </w:pPr>
    </w:p>
    <w:p w14:paraId="0839FB06" w14:textId="77777777" w:rsidR="00235910" w:rsidRDefault="00235910" w:rsidP="00235910">
      <w:pPr>
        <w:spacing w:line="0" w:lineRule="atLeast"/>
        <w:rPr>
          <w:rFonts w:ascii="Consolas" w:eastAsia="Consolas" w:hAnsi="Consolas"/>
          <w:b/>
          <w:sz w:val="32"/>
        </w:rPr>
      </w:pPr>
    </w:p>
    <w:p w14:paraId="46308517" w14:textId="77777777" w:rsidR="00235910" w:rsidRDefault="00235910" w:rsidP="00235910">
      <w:pPr>
        <w:spacing w:line="240" w:lineRule="auto"/>
        <w:rPr>
          <w:rFonts w:ascii="Times New Roman" w:eastAsia="Times New Roman" w:hAnsi="Times New Roman"/>
        </w:rPr>
      </w:pPr>
    </w:p>
    <w:p w14:paraId="1F35A63E" w14:textId="7CC48CC4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27"/>
        </w:rPr>
      </w:pPr>
      <w:r>
        <w:rPr>
          <w:rFonts w:ascii="Times New Roman" w:eastAsia="Times New Roman" w:hAnsi="Times New Roman"/>
          <w:b/>
          <w:color w:val="FF0000"/>
          <w:sz w:val="27"/>
        </w:rPr>
        <w:t xml:space="preserve">9.WAJP To find Vowels and </w:t>
      </w:r>
      <w:proofErr w:type="spellStart"/>
      <w:r>
        <w:rPr>
          <w:rFonts w:ascii="Times New Roman" w:eastAsia="Times New Roman" w:hAnsi="Times New Roman"/>
          <w:b/>
          <w:color w:val="FF0000"/>
          <w:sz w:val="27"/>
        </w:rPr>
        <w:t>Consonats</w:t>
      </w:r>
      <w:proofErr w:type="spellEnd"/>
      <w:r>
        <w:rPr>
          <w:rFonts w:ascii="Times New Roman" w:eastAsia="Times New Roman" w:hAnsi="Times New Roman"/>
          <w:b/>
          <w:color w:val="FF0000"/>
          <w:sz w:val="27"/>
        </w:rPr>
        <w:t xml:space="preserve"> in the Given String?</w:t>
      </w:r>
    </w:p>
    <w:p w14:paraId="68375E21" w14:textId="77777777" w:rsidR="004147B8" w:rsidRDefault="004147B8" w:rsidP="004147B8">
      <w:pPr>
        <w:spacing w:line="276" w:lineRule="exact"/>
        <w:rPr>
          <w:rFonts w:ascii="Times New Roman" w:eastAsia="Times New Roman" w:hAnsi="Times New Roman"/>
        </w:rPr>
      </w:pPr>
    </w:p>
    <w:p w14:paraId="2F230E60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6EEB5269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54C588A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3918F225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D0E501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VowelConsonats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923ED6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2578133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22047A3D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0D2419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D2BFA8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B35F1D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3F8CA4A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19617D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61DD6F8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1CCBA9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[]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.toCharArray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</w:p>
    <w:p w14:paraId="261F0C2C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022BB3F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6A3E3E"/>
          <w:sz w:val="24"/>
        </w:rPr>
        <w:t xml:space="preserve"> c1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>,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'e'</w:t>
      </w:r>
      <w:r>
        <w:rPr>
          <w:rFonts w:ascii="Times New Roman" w:eastAsia="Times New Roman" w:hAnsi="Times New Roman"/>
          <w:color w:val="000000"/>
          <w:sz w:val="24"/>
        </w:rPr>
        <w:t>,</w:t>
      </w:r>
      <w:r>
        <w:rPr>
          <w:rFonts w:ascii="Times New Roman" w:eastAsia="Times New Roman" w:hAnsi="Times New Roman"/>
          <w:color w:val="6A3E3E"/>
          <w:sz w:val="24"/>
        </w:rPr>
        <w:t>c3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'i'</w:t>
      </w:r>
      <w:r>
        <w:rPr>
          <w:rFonts w:ascii="Times New Roman" w:eastAsia="Times New Roman" w:hAnsi="Times New Roman"/>
          <w:color w:val="000000"/>
          <w:sz w:val="24"/>
        </w:rPr>
        <w:t>,</w:t>
      </w:r>
      <w:r>
        <w:rPr>
          <w:rFonts w:ascii="Times New Roman" w:eastAsia="Times New Roman" w:hAnsi="Times New Roman"/>
          <w:color w:val="6A3E3E"/>
          <w:sz w:val="24"/>
        </w:rPr>
        <w:t>c4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'o'</w:t>
      </w:r>
      <w:r>
        <w:rPr>
          <w:rFonts w:ascii="Times New Roman" w:eastAsia="Times New Roman" w:hAnsi="Times New Roman"/>
          <w:color w:val="000000"/>
          <w:sz w:val="24"/>
        </w:rPr>
        <w:t>,</w:t>
      </w:r>
      <w:r>
        <w:rPr>
          <w:rFonts w:ascii="Times New Roman" w:eastAsia="Times New Roman" w:hAnsi="Times New Roman"/>
          <w:color w:val="6A3E3E"/>
          <w:sz w:val="24"/>
        </w:rPr>
        <w:t>c5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'u'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F76206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1C5D1F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&lt;=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00C0"/>
          <w:sz w:val="24"/>
        </w:rPr>
        <w:t>length</w:t>
      </w:r>
      <w:r>
        <w:rPr>
          <w:rFonts w:ascii="Times New Roman" w:eastAsia="Times New Roman" w:hAnsi="Times New Roman"/>
          <w:color w:val="000000"/>
          <w:sz w:val="24"/>
        </w:rPr>
        <w:t>-1;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6D1462DE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221C7B3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24F6EAF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FA1679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]==</w:t>
      </w:r>
      <w:r>
        <w:rPr>
          <w:rFonts w:ascii="Times New Roman" w:eastAsia="Times New Roman" w:hAnsi="Times New Roman"/>
          <w:color w:val="6A3E3E"/>
          <w:sz w:val="24"/>
        </w:rPr>
        <w:t>c1</w:t>
      </w:r>
      <w:r>
        <w:rPr>
          <w:rFonts w:ascii="Times New Roman" w:eastAsia="Times New Roman" w:hAnsi="Times New Roman"/>
          <w:color w:val="000000"/>
          <w:sz w:val="24"/>
        </w:rPr>
        <w:t xml:space="preserve"> ||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]==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 xml:space="preserve"> ||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]==</w:t>
      </w:r>
      <w:r>
        <w:rPr>
          <w:rFonts w:ascii="Times New Roman" w:eastAsia="Times New Roman" w:hAnsi="Times New Roman"/>
          <w:color w:val="6A3E3E"/>
          <w:sz w:val="24"/>
        </w:rPr>
        <w:t>c3</w:t>
      </w:r>
      <w:r>
        <w:rPr>
          <w:rFonts w:ascii="Times New Roman" w:eastAsia="Times New Roman" w:hAnsi="Times New Roman"/>
          <w:color w:val="000000"/>
          <w:sz w:val="24"/>
        </w:rPr>
        <w:t xml:space="preserve"> ||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]==</w:t>
      </w:r>
      <w:r>
        <w:rPr>
          <w:rFonts w:ascii="Times New Roman" w:eastAsia="Times New Roman" w:hAnsi="Times New Roman"/>
          <w:color w:val="6A3E3E"/>
          <w:sz w:val="24"/>
        </w:rPr>
        <w:t>c4</w:t>
      </w:r>
      <w:r>
        <w:rPr>
          <w:rFonts w:ascii="Times New Roman" w:eastAsia="Times New Roman" w:hAnsi="Times New Roman"/>
          <w:color w:val="000000"/>
          <w:sz w:val="24"/>
        </w:rPr>
        <w:t xml:space="preserve"> ||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]==</w:t>
      </w:r>
      <w:r>
        <w:rPr>
          <w:rFonts w:ascii="Times New Roman" w:eastAsia="Times New Roman" w:hAnsi="Times New Roman"/>
          <w:color w:val="6A3E3E"/>
          <w:sz w:val="24"/>
        </w:rPr>
        <w:t>c5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5E0EEAFC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D59A00F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25E4978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63581B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>]+</w:t>
      </w:r>
      <w:r>
        <w:rPr>
          <w:rFonts w:ascii="Times New Roman" w:eastAsia="Times New Roman" w:hAnsi="Times New Roman"/>
          <w:color w:val="2A00FF"/>
          <w:sz w:val="24"/>
        </w:rPr>
        <w:t>" is Vowel"</w:t>
      </w:r>
      <w:r>
        <w:rPr>
          <w:rFonts w:ascii="Times New Roman" w:eastAsia="Times New Roman" w:hAnsi="Times New Roman"/>
          <w:sz w:val="24"/>
        </w:rPr>
        <w:t>);</w:t>
      </w:r>
    </w:p>
    <w:p w14:paraId="6DBD624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5711F9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FD64C0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B30B19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7F0055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else</w:t>
      </w:r>
    </w:p>
    <w:p w14:paraId="261ACFE5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6DA6415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E253C1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57FDD1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>]+</w:t>
      </w:r>
      <w:r>
        <w:rPr>
          <w:rFonts w:ascii="Times New Roman" w:eastAsia="Times New Roman" w:hAnsi="Times New Roman"/>
          <w:color w:val="2A00FF"/>
          <w:sz w:val="24"/>
        </w:rPr>
        <w:t xml:space="preserve">" is </w:t>
      </w:r>
      <w:proofErr w:type="spellStart"/>
      <w:r>
        <w:rPr>
          <w:rFonts w:ascii="Times New Roman" w:eastAsia="Times New Roman" w:hAnsi="Times New Roman"/>
          <w:color w:val="2A00FF"/>
          <w:sz w:val="24"/>
        </w:rPr>
        <w:t>consonats</w:t>
      </w:r>
      <w:proofErr w:type="spellEnd"/>
      <w:r>
        <w:rPr>
          <w:rFonts w:ascii="Times New Roman" w:eastAsia="Times New Roman" w:hAnsi="Times New Roman"/>
          <w:color w:val="2A00FF"/>
          <w:sz w:val="24"/>
        </w:rPr>
        <w:t>"</w:t>
      </w:r>
      <w:r>
        <w:rPr>
          <w:rFonts w:ascii="Times New Roman" w:eastAsia="Times New Roman" w:hAnsi="Times New Roman"/>
          <w:sz w:val="24"/>
        </w:rPr>
        <w:t>);</w:t>
      </w:r>
    </w:p>
    <w:p w14:paraId="655233F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DA07EC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12D1973" w14:textId="77777777" w:rsidR="004147B8" w:rsidRDefault="004147B8" w:rsidP="004147B8">
      <w:pPr>
        <w:spacing w:line="279" w:lineRule="exact"/>
        <w:rPr>
          <w:rFonts w:ascii="Times New Roman" w:eastAsia="Times New Roman" w:hAnsi="Times New Roman"/>
        </w:rPr>
      </w:pPr>
    </w:p>
    <w:p w14:paraId="2A36133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78CE96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3E39B0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DBFC17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06F108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FD9304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4A1EFB73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Another Way</w:t>
      </w:r>
    </w:p>
    <w:p w14:paraId="21A13FD3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for(int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s.length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();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++)</w:t>
      </w:r>
    </w:p>
    <w:p w14:paraId="421A3B59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  {</w:t>
      </w:r>
    </w:p>
    <w:p w14:paraId="036399EE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if(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)=='a' ||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)=='e' ||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)=='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' ||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)=='o' ||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)=='u')</w:t>
      </w:r>
    </w:p>
    <w:p w14:paraId="1F14F5B6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{</w:t>
      </w:r>
    </w:p>
    <w:p w14:paraId="02230E14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.println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)+" is vowel");</w:t>
      </w:r>
    </w:p>
    <w:p w14:paraId="15DFC945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}</w:t>
      </w:r>
    </w:p>
    <w:p w14:paraId="453911CB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else</w:t>
      </w:r>
    </w:p>
    <w:p w14:paraId="396C6C4B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{</w:t>
      </w:r>
    </w:p>
    <w:p w14:paraId="0F834108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.println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s.charAt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)+" is consonants");</w:t>
      </w:r>
    </w:p>
    <w:p w14:paraId="396283D5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  }</w:t>
      </w:r>
    </w:p>
    <w:p w14:paraId="13685780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  }</w:t>
      </w:r>
    </w:p>
    <w:p w14:paraId="24F18A2A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  </w:t>
      </w:r>
    </w:p>
    <w:p w14:paraId="614E3DBB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11A30BEC" w14:textId="77777777" w:rsidR="004147B8" w:rsidRDefault="004147B8" w:rsidP="004147B8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370D202C" w14:textId="77777777" w:rsidR="004147B8" w:rsidRDefault="004147B8" w:rsidP="004147B8">
      <w:pPr>
        <w:spacing w:line="0" w:lineRule="atLeast"/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>}</w:t>
      </w:r>
      <w:bookmarkStart w:id="5" w:name="page16"/>
      <w:bookmarkEnd w:id="5"/>
    </w:p>
    <w:p w14:paraId="0D97FDBF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1AEE3FFC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411977D8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09177662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64254A1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5975E6C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1B0E0C76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500B954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 xml:space="preserve">h is </w:t>
      </w:r>
      <w:proofErr w:type="spellStart"/>
      <w:r>
        <w:rPr>
          <w:rFonts w:ascii="Consolas" w:eastAsia="Consolas" w:hAnsi="Consolas"/>
          <w:b/>
          <w:sz w:val="32"/>
        </w:rPr>
        <w:t>consonats</w:t>
      </w:r>
      <w:proofErr w:type="spellEnd"/>
    </w:p>
    <w:p w14:paraId="07D2704F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F2B414B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e is Vowel</w:t>
      </w:r>
    </w:p>
    <w:p w14:paraId="2974B5BC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D6CBED1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 xml:space="preserve">m is </w:t>
      </w:r>
      <w:proofErr w:type="spellStart"/>
      <w:r>
        <w:rPr>
          <w:rFonts w:ascii="Consolas" w:eastAsia="Consolas" w:hAnsi="Consolas"/>
          <w:b/>
          <w:sz w:val="32"/>
        </w:rPr>
        <w:t>consonats</w:t>
      </w:r>
      <w:proofErr w:type="spellEnd"/>
    </w:p>
    <w:p w14:paraId="4FE149BE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0D6D492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a is Vowel</w:t>
      </w:r>
    </w:p>
    <w:p w14:paraId="1CA590A6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6AAFF35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 xml:space="preserve">n is </w:t>
      </w:r>
      <w:proofErr w:type="spellStart"/>
      <w:r>
        <w:rPr>
          <w:rFonts w:ascii="Consolas" w:eastAsia="Consolas" w:hAnsi="Consolas"/>
          <w:b/>
          <w:sz w:val="32"/>
        </w:rPr>
        <w:t>consonats</w:t>
      </w:r>
      <w:proofErr w:type="spellEnd"/>
    </w:p>
    <w:p w14:paraId="390D51FF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F0F70E3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 xml:space="preserve">t is </w:t>
      </w:r>
      <w:proofErr w:type="spellStart"/>
      <w:r>
        <w:rPr>
          <w:rFonts w:ascii="Consolas" w:eastAsia="Consolas" w:hAnsi="Consolas"/>
          <w:b/>
          <w:sz w:val="32"/>
        </w:rPr>
        <w:t>consonats</w:t>
      </w:r>
      <w:proofErr w:type="spellEnd"/>
    </w:p>
    <w:p w14:paraId="1E6A98B9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A71A607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 xml:space="preserve">h is </w:t>
      </w:r>
      <w:proofErr w:type="spellStart"/>
      <w:r>
        <w:rPr>
          <w:rFonts w:ascii="Consolas" w:eastAsia="Consolas" w:hAnsi="Consolas"/>
          <w:b/>
          <w:sz w:val="32"/>
        </w:rPr>
        <w:t>consonats</w:t>
      </w:r>
      <w:proofErr w:type="spellEnd"/>
    </w:p>
    <w:p w14:paraId="7E1E6407" w14:textId="3B20A6C0" w:rsidR="004147B8" w:rsidRDefault="004147B8" w:rsidP="004147B8">
      <w:pPr>
        <w:spacing w:line="234" w:lineRule="auto"/>
        <w:ind w:right="406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10.WAJP Given Word Start With Vowel Or Not to Count How many words starts with vowels?</w:t>
      </w:r>
    </w:p>
    <w:p w14:paraId="6EF06BD5" w14:textId="77777777" w:rsidR="004147B8" w:rsidRDefault="004147B8" w:rsidP="004147B8">
      <w:pPr>
        <w:spacing w:line="275" w:lineRule="exact"/>
        <w:rPr>
          <w:rFonts w:ascii="Times New Roman" w:eastAsia="Times New Roman" w:hAnsi="Times New Roman"/>
        </w:rPr>
      </w:pPr>
    </w:p>
    <w:p w14:paraId="1865BDFF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2369D9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448FF1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F6F6057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3ECF9F8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EvenAsciiPrint4 {</w:t>
      </w:r>
    </w:p>
    <w:p w14:paraId="3E28DC09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08E09C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24190BB4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FE2C30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"Hello Good Morning all of you"</w:t>
      </w:r>
      <w:r>
        <w:rPr>
          <w:rFonts w:ascii="Times New Roman" w:eastAsia="Times New Roman" w:hAnsi="Times New Roman"/>
          <w:sz w:val="24"/>
        </w:rPr>
        <w:t>;</w:t>
      </w:r>
    </w:p>
    <w:p w14:paraId="69606D5B" w14:textId="77777777" w:rsidR="004147B8" w:rsidRDefault="004147B8" w:rsidP="004147B8">
      <w:pPr>
        <w:spacing w:line="279" w:lineRule="exact"/>
        <w:rPr>
          <w:rFonts w:ascii="Times New Roman" w:eastAsia="Times New Roman" w:hAnsi="Times New Roman"/>
        </w:rPr>
      </w:pPr>
    </w:p>
    <w:p w14:paraId="3350347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26F9B57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4B34FD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(0);</w:t>
      </w:r>
    </w:p>
    <w:p w14:paraId="7E0B2BD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D9CF80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>||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'e'</w:t>
      </w:r>
      <w:r>
        <w:rPr>
          <w:rFonts w:ascii="Times New Roman" w:eastAsia="Times New Roman" w:hAnsi="Times New Roman"/>
          <w:color w:val="000000"/>
          <w:sz w:val="24"/>
        </w:rPr>
        <w:t>||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</w:t>
      </w:r>
      <w:proofErr w:type="spellStart"/>
      <w:r>
        <w:rPr>
          <w:rFonts w:ascii="Times New Roman" w:eastAsia="Times New Roman" w:hAnsi="Times New Roman"/>
          <w:color w:val="2A00FF"/>
          <w:sz w:val="24"/>
        </w:rPr>
        <w:t>i</w:t>
      </w:r>
      <w:proofErr w:type="spellEnd"/>
      <w:r>
        <w:rPr>
          <w:rFonts w:ascii="Times New Roman" w:eastAsia="Times New Roman" w:hAnsi="Times New Roman"/>
          <w:color w:val="2A00FF"/>
          <w:sz w:val="24"/>
        </w:rPr>
        <w:t>'</w:t>
      </w:r>
      <w:r>
        <w:rPr>
          <w:rFonts w:ascii="Times New Roman" w:eastAsia="Times New Roman" w:hAnsi="Times New Roman"/>
          <w:color w:val="000000"/>
          <w:sz w:val="24"/>
        </w:rPr>
        <w:t>||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'o'</w:t>
      </w:r>
      <w:r>
        <w:rPr>
          <w:rFonts w:ascii="Times New Roman" w:eastAsia="Times New Roman" w:hAnsi="Times New Roman"/>
          <w:color w:val="000000"/>
          <w:sz w:val="24"/>
        </w:rPr>
        <w:t>||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'u'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59E3C4D6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2032A9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E85F5C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43327C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098A4F52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A11B59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470093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6" w:name="page24"/>
      <w:bookmarkEnd w:id="6"/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 xml:space="preserve"> 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=1;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491D848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C710B5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67CC4D69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3C2A25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)==</w:t>
      </w:r>
      <w:r>
        <w:rPr>
          <w:rFonts w:ascii="Times New Roman" w:eastAsia="Times New Roman" w:hAnsi="Times New Roman"/>
          <w:color w:val="2A00FF"/>
          <w:sz w:val="24"/>
        </w:rPr>
        <w:t>' 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7CD9C9D9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A21948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054BBAE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54E5B8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6A3E3E"/>
          <w:sz w:val="24"/>
        </w:rPr>
        <w:t xml:space="preserve"> c2</w:t>
      </w:r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+1);</w:t>
      </w:r>
    </w:p>
    <w:p w14:paraId="6A193C0D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6521B6E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>||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'e'</w:t>
      </w:r>
      <w:r>
        <w:rPr>
          <w:rFonts w:ascii="Times New Roman" w:eastAsia="Times New Roman" w:hAnsi="Times New Roman"/>
          <w:color w:val="000000"/>
          <w:sz w:val="24"/>
        </w:rPr>
        <w:t>||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</w:t>
      </w:r>
      <w:proofErr w:type="spellStart"/>
      <w:r>
        <w:rPr>
          <w:rFonts w:ascii="Times New Roman" w:eastAsia="Times New Roman" w:hAnsi="Times New Roman"/>
          <w:color w:val="2A00FF"/>
          <w:sz w:val="24"/>
        </w:rPr>
        <w:t>i</w:t>
      </w:r>
      <w:proofErr w:type="spellEnd"/>
      <w:r>
        <w:rPr>
          <w:rFonts w:ascii="Times New Roman" w:eastAsia="Times New Roman" w:hAnsi="Times New Roman"/>
          <w:color w:val="2A00FF"/>
          <w:sz w:val="24"/>
        </w:rPr>
        <w:t>'</w:t>
      </w:r>
      <w:r>
        <w:rPr>
          <w:rFonts w:ascii="Times New Roman" w:eastAsia="Times New Roman" w:hAnsi="Times New Roman"/>
          <w:color w:val="000000"/>
          <w:sz w:val="24"/>
        </w:rPr>
        <w:t>||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'o'</w:t>
      </w:r>
      <w:r>
        <w:rPr>
          <w:rFonts w:ascii="Times New Roman" w:eastAsia="Times New Roman" w:hAnsi="Times New Roman"/>
          <w:color w:val="000000"/>
          <w:sz w:val="24"/>
        </w:rPr>
        <w:t>||</w:t>
      </w:r>
      <w:r>
        <w:rPr>
          <w:rFonts w:ascii="Times New Roman" w:eastAsia="Times New Roman" w:hAnsi="Times New Roman"/>
          <w:color w:val="6A3E3E"/>
          <w:sz w:val="24"/>
        </w:rPr>
        <w:t>c2</w:t>
      </w:r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2A00FF"/>
          <w:sz w:val="24"/>
        </w:rPr>
        <w:t>'u'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5972C99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3AD2BA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4570988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B9884B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7527CB6C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2B3ECD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B92B33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5F282D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392A35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B8FFDC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E082464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96913C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5F279DA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DD878B3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49B1AC2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D5E530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}</w:t>
      </w:r>
    </w:p>
    <w:p w14:paraId="76A30E9F" w14:textId="77777777" w:rsidR="004147B8" w:rsidRDefault="004147B8" w:rsidP="004147B8">
      <w:pPr>
        <w:spacing w:line="284" w:lineRule="exact"/>
        <w:rPr>
          <w:rFonts w:ascii="Times New Roman" w:eastAsia="Times New Roman" w:hAnsi="Times New Roman"/>
        </w:rPr>
      </w:pPr>
    </w:p>
    <w:p w14:paraId="6874F1F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69740CB6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76177CDF" w14:textId="2815D894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sz w:val="32"/>
        </w:rPr>
        <w:t>Total Words Starts With Vowels is 2</w:t>
      </w:r>
    </w:p>
    <w:p w14:paraId="74FB5CEA" w14:textId="77777777" w:rsidR="004147B8" w:rsidRDefault="004147B8" w:rsidP="004147B8">
      <w:pPr>
        <w:spacing w:line="275" w:lineRule="exact"/>
        <w:rPr>
          <w:rFonts w:ascii="Times New Roman" w:eastAsia="Times New Roman" w:hAnsi="Times New Roman"/>
        </w:rPr>
      </w:pPr>
    </w:p>
    <w:p w14:paraId="6A287F4E" w14:textId="686FB28B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11.WAJP Print the Ascii Even values Count of given String?</w:t>
      </w:r>
    </w:p>
    <w:p w14:paraId="2EA8CEBF" w14:textId="77777777" w:rsidR="004147B8" w:rsidRDefault="004147B8" w:rsidP="004147B8">
      <w:pPr>
        <w:spacing w:line="276" w:lineRule="exact"/>
        <w:rPr>
          <w:rFonts w:ascii="Times New Roman" w:eastAsia="Times New Roman" w:hAnsi="Times New Roman"/>
        </w:rPr>
      </w:pPr>
    </w:p>
    <w:p w14:paraId="1D102F1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0EB0D3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467205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34FB0C0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33C69C0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AsciiValuePrint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FB1C6D5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225E2A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6274CB2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5A270A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b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3C7CC0C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2EBAFF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76CB6F9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5862A7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3718BD7A" w14:textId="77777777" w:rsidR="004147B8" w:rsidRDefault="004147B8" w:rsidP="004147B8">
      <w:pPr>
        <w:spacing w:line="279" w:lineRule="exact"/>
        <w:rPr>
          <w:rFonts w:ascii="Times New Roman" w:eastAsia="Times New Roman" w:hAnsi="Times New Roman"/>
        </w:rPr>
      </w:pPr>
    </w:p>
    <w:p w14:paraId="4B29B07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1964639C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B4E13F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3D61B33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8252AC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4E81B44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76AF84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);</w:t>
      </w:r>
    </w:p>
    <w:p w14:paraId="2DC3063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DD2710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sz w:val="24"/>
        </w:rPr>
        <w:t>+</w:t>
      </w:r>
      <w:r>
        <w:rPr>
          <w:rFonts w:ascii="Times New Roman" w:eastAsia="Times New Roman" w:hAnsi="Times New Roman"/>
          <w:color w:val="2A00FF"/>
          <w:sz w:val="24"/>
        </w:rPr>
        <w:t>" "</w:t>
      </w:r>
      <w:r>
        <w:rPr>
          <w:rFonts w:ascii="Times New Roman" w:eastAsia="Times New Roman" w:hAnsi="Times New Roman"/>
          <w:sz w:val="24"/>
        </w:rPr>
        <w:t>);</w:t>
      </w:r>
    </w:p>
    <w:p w14:paraId="4BDC13A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7" w:name="page17"/>
      <w:bookmarkEnd w:id="7"/>
      <w:r>
        <w:rPr>
          <w:rFonts w:ascii="Times New Roman" w:eastAsia="Times New Roman" w:hAnsi="Times New Roman"/>
          <w:b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%2==0)</w:t>
      </w:r>
    </w:p>
    <w:p w14:paraId="54EB6DD9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6E1F8C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06127138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C8E334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4652250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86254A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F567AD6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3B33A5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DD2B45C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75E1E9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60C75EC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B8C5B7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329E26F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849D52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38329EF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9EC9DE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57265DC" w14:textId="77777777" w:rsidR="004147B8" w:rsidRDefault="004147B8" w:rsidP="004147B8">
      <w:pPr>
        <w:spacing w:line="286" w:lineRule="exact"/>
        <w:rPr>
          <w:rFonts w:ascii="Times New Roman" w:eastAsia="Times New Roman" w:hAnsi="Times New Roman"/>
        </w:rPr>
      </w:pPr>
    </w:p>
    <w:p w14:paraId="30BA729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7BCA6071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1DE2D699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224F75B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D62AD10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2D962DA2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75616C20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104 101 109 97 110 116 104</w:t>
      </w:r>
    </w:p>
    <w:p w14:paraId="357E0462" w14:textId="77777777" w:rsidR="004147B8" w:rsidRDefault="004147B8" w:rsidP="004147B8">
      <w:pPr>
        <w:spacing w:line="226" w:lineRule="exact"/>
        <w:rPr>
          <w:rFonts w:ascii="Times New Roman" w:eastAsia="Times New Roman" w:hAnsi="Times New Roman"/>
        </w:rPr>
      </w:pPr>
    </w:p>
    <w:p w14:paraId="3E7AE7B6" w14:textId="77777777" w:rsidR="004147B8" w:rsidRDefault="004147B8" w:rsidP="004147B8">
      <w:pPr>
        <w:spacing w:line="0" w:lineRule="atLeast"/>
        <w:rPr>
          <w:rFonts w:ascii="Consolas" w:eastAsia="Consolas" w:hAnsi="Consolas"/>
          <w:sz w:val="31"/>
        </w:rPr>
      </w:pPr>
      <w:r>
        <w:rPr>
          <w:rFonts w:ascii="Consolas" w:eastAsia="Consolas" w:hAnsi="Consolas"/>
          <w:sz w:val="31"/>
        </w:rPr>
        <w:t>4 --</w:t>
      </w:r>
      <w:r>
        <w:rPr>
          <w:rFonts w:ascii="Wingdings" w:eastAsia="Wingdings" w:hAnsi="Wingdings"/>
          <w:sz w:val="61"/>
          <w:vertAlign w:val="superscript"/>
        </w:rPr>
        <w:t></w:t>
      </w:r>
      <w:r>
        <w:rPr>
          <w:rFonts w:ascii="Consolas" w:eastAsia="Consolas" w:hAnsi="Consolas"/>
          <w:sz w:val="31"/>
        </w:rPr>
        <w:t>total 4 even values in given String.</w:t>
      </w:r>
    </w:p>
    <w:p w14:paraId="2FEB0301" w14:textId="77777777" w:rsidR="004147B8" w:rsidRDefault="004147B8" w:rsidP="004147B8">
      <w:pPr>
        <w:spacing w:line="0" w:lineRule="atLeast"/>
        <w:rPr>
          <w:rFonts w:ascii="Consolas" w:eastAsia="Consolas" w:hAnsi="Consolas"/>
          <w:sz w:val="31"/>
        </w:rPr>
      </w:pPr>
    </w:p>
    <w:p w14:paraId="6F7286F0" w14:textId="3D51A9DE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1"/>
        </w:rPr>
      </w:pPr>
      <w:r>
        <w:rPr>
          <w:rFonts w:ascii="Times New Roman" w:eastAsia="Times New Roman" w:hAnsi="Times New Roman"/>
          <w:b/>
          <w:color w:val="FF0000"/>
          <w:sz w:val="31"/>
        </w:rPr>
        <w:t>12.WAJP To Count the No Of Spaces in the given String?</w:t>
      </w:r>
    </w:p>
    <w:p w14:paraId="17AF8E04" w14:textId="77777777" w:rsidR="004147B8" w:rsidRDefault="004147B8" w:rsidP="004147B8">
      <w:pPr>
        <w:spacing w:line="275" w:lineRule="exact"/>
        <w:rPr>
          <w:rFonts w:ascii="Times New Roman" w:eastAsia="Times New Roman" w:hAnsi="Times New Roman"/>
        </w:rPr>
      </w:pPr>
    </w:p>
    <w:p w14:paraId="44E7E76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FA60E6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082412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CountSpace11 {</w:t>
      </w:r>
    </w:p>
    <w:p w14:paraId="500B666A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6064CF2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166B81B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55C9AC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 Hemanth "</w:t>
      </w:r>
      <w:r>
        <w:rPr>
          <w:rFonts w:ascii="Times New Roman" w:eastAsia="Times New Roman" w:hAnsi="Times New Roman"/>
          <w:sz w:val="24"/>
        </w:rPr>
        <w:t>;</w:t>
      </w:r>
    </w:p>
    <w:p w14:paraId="3CA9C45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7DD27F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[]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.toCharArray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</w:p>
    <w:p w14:paraId="5A535F69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B8024D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4F53917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8" w:name="page22"/>
      <w:bookmarkEnd w:id="8"/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00C0"/>
          <w:sz w:val="24"/>
        </w:rPr>
        <w:t>length</w:t>
      </w:r>
      <w:r>
        <w:rPr>
          <w:rFonts w:ascii="Times New Roman" w:eastAsia="Times New Roman" w:hAnsi="Times New Roman"/>
          <w:color w:val="000000"/>
          <w:sz w:val="24"/>
        </w:rPr>
        <w:t>;</w:t>
      </w:r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5400188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2BB04B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BB17184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615CD14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]==</w:t>
      </w:r>
      <w:r>
        <w:rPr>
          <w:rFonts w:ascii="Times New Roman" w:eastAsia="Times New Roman" w:hAnsi="Times New Roman"/>
          <w:color w:val="2A00FF"/>
          <w:sz w:val="24"/>
        </w:rPr>
        <w:t>' 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40D4B80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BA3CED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642C4B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A81FD5F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07E1EB46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10B940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43AA1D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85F920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57191C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0F2A49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37A0DCCB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31432A7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8C10572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FFAEE0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88AA06A" w14:textId="77777777" w:rsidR="004147B8" w:rsidRDefault="004147B8" w:rsidP="004147B8">
      <w:pPr>
        <w:spacing w:line="286" w:lineRule="exact"/>
        <w:rPr>
          <w:rFonts w:ascii="Times New Roman" w:eastAsia="Times New Roman" w:hAnsi="Times New Roman"/>
        </w:rPr>
      </w:pPr>
    </w:p>
    <w:p w14:paraId="7938F7D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198904B2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3885D171" w14:textId="77777777" w:rsidR="004147B8" w:rsidRDefault="004147B8" w:rsidP="004147B8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4</w:t>
      </w:r>
    </w:p>
    <w:p w14:paraId="26069629" w14:textId="5CD248C5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1"/>
        </w:rPr>
      </w:pPr>
      <w:r>
        <w:rPr>
          <w:rFonts w:ascii="Times New Roman" w:eastAsia="Times New Roman" w:hAnsi="Times New Roman"/>
          <w:b/>
          <w:color w:val="FF0000"/>
          <w:sz w:val="31"/>
        </w:rPr>
        <w:lastRenderedPageBreak/>
        <w:t>13.WAJP To Find To Find the Letter Which Position?</w:t>
      </w:r>
    </w:p>
    <w:p w14:paraId="65BB58FE" w14:textId="77777777" w:rsidR="004147B8" w:rsidRDefault="004147B8" w:rsidP="004147B8">
      <w:pPr>
        <w:spacing w:line="282" w:lineRule="exact"/>
        <w:rPr>
          <w:rFonts w:ascii="Times New Roman" w:eastAsia="Times New Roman" w:hAnsi="Times New Roman"/>
        </w:rPr>
      </w:pPr>
    </w:p>
    <w:p w14:paraId="5F51E7A8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StringAssignment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6430FAA3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60C1A8D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import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java.util.Scanner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59637D2C" w14:textId="77777777" w:rsidR="004147B8" w:rsidRDefault="004147B8" w:rsidP="004147B8">
      <w:pPr>
        <w:spacing w:line="321" w:lineRule="exact"/>
        <w:rPr>
          <w:rFonts w:ascii="Times New Roman" w:eastAsia="Times New Roman" w:hAnsi="Times New Roman"/>
        </w:rPr>
      </w:pPr>
    </w:p>
    <w:p w14:paraId="58C5D4AE" w14:textId="77777777" w:rsidR="004147B8" w:rsidRDefault="004147B8" w:rsidP="004147B8">
      <w:pPr>
        <w:spacing w:line="470" w:lineRule="auto"/>
        <w:ind w:right="374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</w:t>
      </w:r>
      <w:r>
        <w:rPr>
          <w:rFonts w:ascii="Consolas" w:eastAsia="Consolas" w:hAnsi="Consolas"/>
          <w:color w:val="000000"/>
          <w:sz w:val="24"/>
          <w:highlight w:val="lightGray"/>
        </w:rPr>
        <w:t>PositionOfTheLetter3</w:t>
      </w:r>
      <w:r>
        <w:rPr>
          <w:rFonts w:ascii="Consolas" w:eastAsia="Consolas" w:hAnsi="Consolas"/>
          <w:color w:val="000000"/>
          <w:sz w:val="24"/>
        </w:rPr>
        <w:t xml:space="preserve"> {</w:t>
      </w:r>
      <w:r>
        <w:rPr>
          <w:rFonts w:ascii="Consolas" w:eastAsia="Consolas" w:hAnsi="Consolas"/>
          <w:color w:val="7F0055"/>
          <w:sz w:val="24"/>
        </w:rPr>
        <w:t xml:space="preserve"> 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  <w:r>
        <w:rPr>
          <w:rFonts w:ascii="Consolas" w:eastAsia="Consolas" w:hAnsi="Consolas"/>
          <w:color w:val="7F0055"/>
          <w:sz w:val="24"/>
        </w:rPr>
        <w:t xml:space="preserve"> </w:t>
      </w:r>
      <w:r>
        <w:rPr>
          <w:rFonts w:ascii="Consolas" w:eastAsia="Consolas" w:hAnsi="Consolas"/>
          <w:color w:val="000000"/>
          <w:sz w:val="24"/>
        </w:rPr>
        <w:t>Scanner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  <w:u w:val="single"/>
        </w:rPr>
        <w:t>scn</w:t>
      </w:r>
      <w:proofErr w:type="spellEnd"/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7F0055"/>
          <w:sz w:val="24"/>
        </w:rPr>
        <w:t>new</w:t>
      </w:r>
      <w:r>
        <w:rPr>
          <w:rFonts w:ascii="Consolas" w:eastAsia="Consolas" w:hAnsi="Consolas"/>
          <w:color w:val="000000"/>
          <w:sz w:val="24"/>
        </w:rPr>
        <w:t xml:space="preserve"> Scanner(System.</w:t>
      </w:r>
      <w:r>
        <w:rPr>
          <w:rFonts w:ascii="Consolas" w:eastAsia="Consolas" w:hAnsi="Consolas"/>
          <w:i/>
          <w:color w:val="0000C0"/>
          <w:sz w:val="24"/>
        </w:rPr>
        <w:t>in</w:t>
      </w:r>
      <w:r>
        <w:rPr>
          <w:rFonts w:ascii="Consolas" w:eastAsia="Consolas" w:hAnsi="Consolas"/>
          <w:color w:val="000000"/>
          <w:sz w:val="24"/>
        </w:rPr>
        <w:t xml:space="preserve">); </w:t>
      </w:r>
      <w:proofErr w:type="spellStart"/>
      <w:r>
        <w:rPr>
          <w:rFonts w:ascii="Consolas" w:eastAsia="Consolas" w:hAnsi="Consolas"/>
          <w:color w:val="000000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color w:val="000000"/>
          <w:sz w:val="24"/>
        </w:rPr>
        <w:t>.println</w:t>
      </w:r>
      <w:proofErr w:type="spellEnd"/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"Enter a String"</w:t>
      </w:r>
      <w:r>
        <w:rPr>
          <w:rFonts w:ascii="Consolas" w:eastAsia="Consolas" w:hAnsi="Consolas"/>
          <w:color w:val="000000"/>
          <w:sz w:val="24"/>
        </w:rPr>
        <w:t>); String</w:t>
      </w:r>
      <w:r>
        <w:rPr>
          <w:rFonts w:ascii="Consolas" w:eastAsia="Consolas" w:hAnsi="Consolas"/>
          <w:color w:val="6A3E3E"/>
          <w:sz w:val="24"/>
        </w:rPr>
        <w:t xml:space="preserve"> s</w:t>
      </w:r>
      <w:r>
        <w:rPr>
          <w:rFonts w:ascii="Consolas" w:eastAsia="Consolas" w:hAnsi="Consolas"/>
          <w:color w:val="000000"/>
          <w:sz w:val="24"/>
        </w:rPr>
        <w:t>=</w:t>
      </w:r>
      <w:proofErr w:type="spellStart"/>
      <w:r>
        <w:rPr>
          <w:rFonts w:ascii="Consolas" w:eastAsia="Consolas" w:hAnsi="Consolas"/>
          <w:color w:val="6A3E3E"/>
          <w:sz w:val="24"/>
        </w:rPr>
        <w:t>scn</w:t>
      </w:r>
      <w:r>
        <w:rPr>
          <w:rFonts w:ascii="Consolas" w:eastAsia="Consolas" w:hAnsi="Consolas"/>
          <w:color w:val="000000"/>
          <w:sz w:val="24"/>
        </w:rPr>
        <w:t>.next</w:t>
      </w:r>
      <w:proofErr w:type="spellEnd"/>
      <w:r>
        <w:rPr>
          <w:rFonts w:ascii="Consolas" w:eastAsia="Consolas" w:hAnsi="Consolas"/>
          <w:color w:val="000000"/>
          <w:sz w:val="24"/>
        </w:rPr>
        <w:t>();</w:t>
      </w:r>
    </w:p>
    <w:p w14:paraId="387CECEE" w14:textId="77777777" w:rsidR="004147B8" w:rsidRDefault="004147B8" w:rsidP="004147B8">
      <w:pPr>
        <w:spacing w:line="12" w:lineRule="exact"/>
        <w:rPr>
          <w:rFonts w:ascii="Times New Roman" w:eastAsia="Times New Roman" w:hAnsi="Times New Roman"/>
        </w:rPr>
      </w:pPr>
    </w:p>
    <w:p w14:paraId="2B9A3882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for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=0;</w:t>
      </w:r>
      <w:r>
        <w:rPr>
          <w:rFonts w:ascii="Consolas" w:eastAsia="Consolas" w:hAnsi="Consolas"/>
          <w:color w:val="6A3E3E"/>
          <w:sz w:val="24"/>
        </w:rPr>
        <w:t>i</w:t>
      </w:r>
      <w:r>
        <w:rPr>
          <w:rFonts w:ascii="Consolas" w:eastAsia="Consolas" w:hAnsi="Consolas"/>
          <w:color w:val="000000"/>
          <w:sz w:val="24"/>
        </w:rPr>
        <w:t>&lt;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color w:val="000000"/>
          <w:sz w:val="24"/>
        </w:rPr>
        <w:t>.length</w:t>
      </w:r>
      <w:proofErr w:type="spellEnd"/>
      <w:r>
        <w:rPr>
          <w:rFonts w:ascii="Consolas" w:eastAsia="Consolas" w:hAnsi="Consolas"/>
          <w:color w:val="000000"/>
          <w:sz w:val="24"/>
        </w:rPr>
        <w:t>();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++)</w:t>
      </w:r>
    </w:p>
    <w:p w14:paraId="5676A91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141DDB4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7FEA4A2F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0000"/>
          <w:sz w:val="24"/>
        </w:rPr>
      </w:pPr>
      <w:bookmarkStart w:id="9" w:name="page29"/>
      <w:bookmarkEnd w:id="9"/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color w:val="000000"/>
          <w:sz w:val="24"/>
        </w:rPr>
        <w:t>.charAt</w:t>
      </w:r>
      <w:proofErr w:type="spellEnd"/>
      <w:r>
        <w:rPr>
          <w:rFonts w:ascii="Consolas" w:eastAsia="Consolas" w:hAnsi="Consolas"/>
          <w:color w:val="000000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)==</w:t>
      </w:r>
      <w:r>
        <w:rPr>
          <w:rFonts w:ascii="Consolas" w:eastAsia="Consolas" w:hAnsi="Consolas"/>
          <w:color w:val="2A00FF"/>
          <w:sz w:val="24"/>
        </w:rPr>
        <w:t>'a'</w:t>
      </w:r>
      <w:r>
        <w:rPr>
          <w:rFonts w:ascii="Consolas" w:eastAsia="Consolas" w:hAnsi="Consolas"/>
          <w:color w:val="000000"/>
          <w:sz w:val="24"/>
        </w:rPr>
        <w:t>)</w:t>
      </w:r>
    </w:p>
    <w:p w14:paraId="5A2CDA1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5B7AFA7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72DA407A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9E88BF8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i</w:t>
      </w:r>
      <w:r>
        <w:rPr>
          <w:rFonts w:ascii="Consolas" w:eastAsia="Consolas" w:hAnsi="Consolas"/>
          <w:sz w:val="24"/>
        </w:rPr>
        <w:t>+1);</w:t>
      </w:r>
    </w:p>
    <w:p w14:paraId="294E887B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4D692ED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76CF696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E0CB147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17F99E4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E39C715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699760C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F6948B9" w14:textId="77777777" w:rsidR="004147B8" w:rsidRDefault="004147B8" w:rsidP="004147B8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3517E083" w14:textId="77777777" w:rsidR="004147B8" w:rsidRDefault="004147B8" w:rsidP="004147B8">
      <w:pPr>
        <w:spacing w:line="277" w:lineRule="exact"/>
        <w:rPr>
          <w:rFonts w:ascii="Times New Roman" w:eastAsia="Times New Roman" w:hAnsi="Times New Roman"/>
        </w:rPr>
      </w:pPr>
    </w:p>
    <w:p w14:paraId="700CCC7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360BF680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03FC5243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lastRenderedPageBreak/>
        <w:t>Enter a String</w:t>
      </w:r>
    </w:p>
    <w:p w14:paraId="01EC8BF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AC1477B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13E03CF7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C8F7CD7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4</w:t>
      </w:r>
    </w:p>
    <w:p w14:paraId="1B41A067" w14:textId="77777777" w:rsidR="00235910" w:rsidRPr="00235910" w:rsidRDefault="00235910" w:rsidP="00235910">
      <w:pPr>
        <w:spacing w:line="240" w:lineRule="auto"/>
        <w:rPr>
          <w:rFonts w:ascii="Times New Roman" w:eastAsia="Times New Roman" w:hAnsi="Times New Roman"/>
          <w:sz w:val="20"/>
          <w:szCs w:val="18"/>
        </w:rPr>
      </w:pPr>
    </w:p>
    <w:p w14:paraId="280B53B7" w14:textId="04EA86CD" w:rsidR="004147B8" w:rsidRDefault="004147B8" w:rsidP="004147B8">
      <w:pPr>
        <w:spacing w:line="222" w:lineRule="auto"/>
        <w:ind w:right="766"/>
        <w:rPr>
          <w:rFonts w:ascii="Consolas" w:eastAsia="Consolas" w:hAnsi="Consolas"/>
          <w:b/>
          <w:color w:val="FF0000"/>
          <w:sz w:val="32"/>
        </w:rPr>
      </w:pPr>
      <w:r>
        <w:rPr>
          <w:rFonts w:ascii="Consolas" w:eastAsia="Consolas" w:hAnsi="Consolas"/>
          <w:b/>
          <w:color w:val="FF0000"/>
          <w:sz w:val="32"/>
        </w:rPr>
        <w:t>14.WAJP Print First and Last Character in given String by comma?</w:t>
      </w:r>
    </w:p>
    <w:p w14:paraId="55976BE5" w14:textId="77777777" w:rsidR="004147B8" w:rsidRDefault="004147B8" w:rsidP="004147B8">
      <w:pPr>
        <w:spacing w:line="271" w:lineRule="exact"/>
        <w:rPr>
          <w:rFonts w:ascii="Times New Roman" w:eastAsia="Times New Roman" w:hAnsi="Times New Roman"/>
        </w:rPr>
      </w:pPr>
    </w:p>
    <w:p w14:paraId="2D1316E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50631055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3767A5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734090A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EF96AB3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Print1standLastcharbyComma2 {</w:t>
      </w:r>
    </w:p>
    <w:p w14:paraId="117F1266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2F17D7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156710BB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DF988E3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590533B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79E101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45DBC13B" w14:textId="77777777" w:rsidR="004147B8" w:rsidRDefault="004147B8" w:rsidP="004147B8">
      <w:pPr>
        <w:spacing w:line="279" w:lineRule="exact"/>
        <w:rPr>
          <w:rFonts w:ascii="Times New Roman" w:eastAsia="Times New Roman" w:hAnsi="Times New Roman"/>
        </w:rPr>
      </w:pPr>
    </w:p>
    <w:p w14:paraId="1A90D8D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1DB72DE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AD2826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sz w:val="24"/>
        </w:rPr>
        <w:t>.charAt(0)+</w:t>
      </w:r>
      <w:r>
        <w:rPr>
          <w:rFonts w:ascii="Times New Roman" w:eastAsia="Times New Roman" w:hAnsi="Times New Roman"/>
          <w:color w:val="2A00FF"/>
          <w:sz w:val="24"/>
        </w:rPr>
        <w:t>","</w:t>
      </w:r>
      <w:r>
        <w:rPr>
          <w:rFonts w:ascii="Times New Roman" w:eastAsia="Times New Roman" w:hAnsi="Times New Roman"/>
          <w:sz w:val="24"/>
        </w:rPr>
        <w:t>+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sz w:val="24"/>
        </w:rPr>
        <w:t>.charAt(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sz w:val="24"/>
        </w:rPr>
        <w:t>.length()-1));</w:t>
      </w:r>
    </w:p>
    <w:p w14:paraId="18E21F8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5E17EE0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6CD2D9F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85BE2D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CA81FF0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bookmarkStart w:id="10" w:name="page30"/>
      <w:bookmarkEnd w:id="10"/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08DE3BE4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50AC5D7D" w14:textId="77777777" w:rsidR="004147B8" w:rsidRDefault="004147B8" w:rsidP="004147B8">
      <w:pPr>
        <w:spacing w:line="0" w:lineRule="atLeast"/>
        <w:ind w:left="80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7F8B5F12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0CB2D80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lastRenderedPageBreak/>
        <w:t>hemanth</w:t>
      </w:r>
      <w:proofErr w:type="spellEnd"/>
    </w:p>
    <w:p w14:paraId="2D9D59FF" w14:textId="77777777" w:rsidR="004147B8" w:rsidRDefault="004147B8" w:rsidP="004147B8">
      <w:pPr>
        <w:spacing w:line="202" w:lineRule="exact"/>
        <w:rPr>
          <w:rFonts w:ascii="Times New Roman" w:eastAsia="Times New Roman" w:hAnsi="Times New Roman"/>
        </w:rPr>
      </w:pPr>
    </w:p>
    <w:p w14:paraId="089264F4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0000"/>
          <w:sz w:val="32"/>
        </w:rPr>
      </w:pPr>
      <w:proofErr w:type="spellStart"/>
      <w:r>
        <w:rPr>
          <w:rFonts w:ascii="Consolas" w:eastAsia="Consolas" w:hAnsi="Consolas"/>
          <w:b/>
          <w:color w:val="00B0F0"/>
          <w:sz w:val="32"/>
        </w:rPr>
        <w:t>h,h</w:t>
      </w:r>
      <w:proofErr w:type="spellEnd"/>
      <w:r>
        <w:rPr>
          <w:rFonts w:ascii="Consolas" w:eastAsia="Consolas" w:hAnsi="Consolas"/>
          <w:color w:val="000000"/>
          <w:sz w:val="32"/>
        </w:rPr>
        <w:t xml:space="preserve"> --</w:t>
      </w:r>
      <w:r>
        <w:rPr>
          <w:rFonts w:ascii="Wingdings" w:eastAsia="Wingdings" w:hAnsi="Wingdings"/>
          <w:color w:val="000000"/>
          <w:sz w:val="63"/>
          <w:vertAlign w:val="superscript"/>
        </w:rPr>
        <w:t></w:t>
      </w:r>
      <w:r>
        <w:rPr>
          <w:rFonts w:ascii="Consolas" w:eastAsia="Consolas" w:hAnsi="Consolas"/>
          <w:color w:val="000000"/>
          <w:sz w:val="32"/>
        </w:rPr>
        <w:t>this is the Output</w:t>
      </w:r>
    </w:p>
    <w:p w14:paraId="7337ABE5" w14:textId="77777777" w:rsidR="004147B8" w:rsidRDefault="004147B8" w:rsidP="004147B8">
      <w:pPr>
        <w:spacing w:line="49" w:lineRule="exact"/>
        <w:rPr>
          <w:rFonts w:ascii="Times New Roman" w:eastAsia="Times New Roman" w:hAnsi="Times New Roman"/>
        </w:rPr>
      </w:pPr>
    </w:p>
    <w:p w14:paraId="39CA666E" w14:textId="3118C582" w:rsidR="004147B8" w:rsidRDefault="004147B8" w:rsidP="004147B8">
      <w:pPr>
        <w:spacing w:line="222" w:lineRule="auto"/>
        <w:ind w:right="246"/>
        <w:rPr>
          <w:rFonts w:ascii="Consolas" w:eastAsia="Consolas" w:hAnsi="Consolas"/>
          <w:b/>
          <w:color w:val="FF0000"/>
          <w:sz w:val="32"/>
        </w:rPr>
      </w:pPr>
      <w:r>
        <w:rPr>
          <w:rFonts w:ascii="Consolas" w:eastAsia="Consolas" w:hAnsi="Consolas"/>
          <w:b/>
          <w:color w:val="FF0000"/>
          <w:sz w:val="32"/>
        </w:rPr>
        <w:t>15.WAJP Print even Index character in given String separated by comma?</w:t>
      </w:r>
    </w:p>
    <w:p w14:paraId="24C855B7" w14:textId="77777777" w:rsidR="004147B8" w:rsidRDefault="004147B8" w:rsidP="004147B8">
      <w:pPr>
        <w:spacing w:line="271" w:lineRule="exact"/>
        <w:rPr>
          <w:rFonts w:ascii="Times New Roman" w:eastAsia="Times New Roman" w:hAnsi="Times New Roman"/>
        </w:rPr>
      </w:pPr>
    </w:p>
    <w:p w14:paraId="348D197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4167E63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DFB707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2171AB2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B67C36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PrintChar7 {</w:t>
      </w:r>
    </w:p>
    <w:p w14:paraId="66BF3A3A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5129B9A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48C536A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0CE9AD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b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2116A204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C52359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78DFB0C8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388DE67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36CF15C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18470F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 {</w:t>
      </w:r>
    </w:p>
    <w:p w14:paraId="10EF0B4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D9152B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%2==0)</w:t>
      </w:r>
    </w:p>
    <w:p w14:paraId="0B1E930B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EFBC3B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0B8F4E12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3B2CA2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()-1 ||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()-2)</w:t>
      </w:r>
    </w:p>
    <w:p w14:paraId="4D02FEAF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6F14D5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.charAt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>));</w:t>
      </w:r>
    </w:p>
    <w:p w14:paraId="72313E00" w14:textId="77777777" w:rsidR="004147B8" w:rsidRDefault="004147B8" w:rsidP="004147B8">
      <w:pPr>
        <w:spacing w:line="286" w:lineRule="exact"/>
        <w:rPr>
          <w:rFonts w:ascii="Times New Roman" w:eastAsia="Times New Roman" w:hAnsi="Times New Roman"/>
        </w:rPr>
      </w:pPr>
    </w:p>
    <w:p w14:paraId="66246AB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7F0055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else</w:t>
      </w:r>
    </w:p>
    <w:p w14:paraId="1E1E5A07" w14:textId="77777777" w:rsidR="004147B8" w:rsidRDefault="004147B8" w:rsidP="004147B8">
      <w:pPr>
        <w:spacing w:line="277" w:lineRule="exact"/>
        <w:rPr>
          <w:rFonts w:ascii="Times New Roman" w:eastAsia="Times New Roman" w:hAnsi="Times New Roman"/>
        </w:rPr>
      </w:pPr>
    </w:p>
    <w:p w14:paraId="0D7081D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30318034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76100AB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.charAt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>)+</w:t>
      </w:r>
      <w:r>
        <w:rPr>
          <w:rFonts w:ascii="Times New Roman" w:eastAsia="Times New Roman" w:hAnsi="Times New Roman"/>
          <w:color w:val="2A00FF"/>
          <w:sz w:val="24"/>
        </w:rPr>
        <w:t>","</w:t>
      </w:r>
      <w:r>
        <w:rPr>
          <w:rFonts w:ascii="Times New Roman" w:eastAsia="Times New Roman" w:hAnsi="Times New Roman"/>
          <w:sz w:val="24"/>
        </w:rPr>
        <w:t>);</w:t>
      </w:r>
    </w:p>
    <w:p w14:paraId="6078787B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8B2EAB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2E334C3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16C053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810E9CB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BE5F04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F3FC455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C5BEA5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DEB1D3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bookmarkStart w:id="11" w:name="page31"/>
      <w:bookmarkEnd w:id="11"/>
      <w:r>
        <w:rPr>
          <w:rFonts w:ascii="Times New Roman" w:eastAsia="Times New Roman" w:hAnsi="Times New Roman"/>
          <w:sz w:val="24"/>
        </w:rPr>
        <w:t>}</w:t>
      </w:r>
    </w:p>
    <w:p w14:paraId="0FCC26C4" w14:textId="77777777" w:rsidR="004147B8" w:rsidRDefault="004147B8" w:rsidP="004147B8">
      <w:pPr>
        <w:spacing w:line="286" w:lineRule="exact"/>
        <w:rPr>
          <w:rFonts w:ascii="Times New Roman" w:eastAsia="Times New Roman" w:hAnsi="Times New Roman"/>
        </w:rPr>
      </w:pPr>
    </w:p>
    <w:p w14:paraId="25F7DCA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30D80BDE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6B4C1565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60DDA40C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31EB50FA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2B8E60E3" w14:textId="77777777" w:rsidR="004147B8" w:rsidRDefault="004147B8" w:rsidP="004147B8">
      <w:pPr>
        <w:spacing w:line="202" w:lineRule="exact"/>
        <w:rPr>
          <w:rFonts w:ascii="Times New Roman" w:eastAsia="Times New Roman" w:hAnsi="Times New Roman"/>
        </w:rPr>
      </w:pPr>
    </w:p>
    <w:p w14:paraId="1027A4AE" w14:textId="77777777" w:rsidR="004147B8" w:rsidRDefault="004147B8" w:rsidP="004147B8">
      <w:pPr>
        <w:tabs>
          <w:tab w:val="left" w:pos="1560"/>
        </w:tabs>
        <w:spacing w:line="0" w:lineRule="atLeast"/>
        <w:rPr>
          <w:rFonts w:ascii="Consolas" w:eastAsia="Consolas" w:hAnsi="Consolas"/>
          <w:sz w:val="32"/>
        </w:rPr>
      </w:pPr>
      <w:proofErr w:type="spellStart"/>
      <w:r>
        <w:rPr>
          <w:rFonts w:ascii="Consolas" w:eastAsia="Consolas" w:hAnsi="Consolas"/>
          <w:sz w:val="32"/>
        </w:rPr>
        <w:t>h,m,n,h</w:t>
      </w:r>
      <w:proofErr w:type="spellEnd"/>
      <w:r>
        <w:rPr>
          <w:rFonts w:ascii="Consolas" w:eastAsia="Consolas" w:hAnsi="Consolas"/>
          <w:sz w:val="32"/>
        </w:rPr>
        <w:tab/>
        <w:t>-</w:t>
      </w:r>
      <w:r>
        <w:rPr>
          <w:rFonts w:ascii="Wingdings" w:eastAsia="Wingdings" w:hAnsi="Wingdings"/>
          <w:sz w:val="63"/>
          <w:vertAlign w:val="superscript"/>
        </w:rPr>
        <w:t></w:t>
      </w:r>
      <w:r>
        <w:rPr>
          <w:rFonts w:ascii="Consolas" w:eastAsia="Consolas" w:hAnsi="Consolas"/>
          <w:sz w:val="32"/>
        </w:rPr>
        <w:t>this is the Out put</w:t>
      </w:r>
    </w:p>
    <w:p w14:paraId="3FB35ADF" w14:textId="77777777" w:rsidR="00235910" w:rsidRPr="00235910" w:rsidRDefault="00235910" w:rsidP="00235910">
      <w:pPr>
        <w:spacing w:line="240" w:lineRule="auto"/>
        <w:rPr>
          <w:rFonts w:ascii="Times New Roman" w:eastAsia="Times New Roman" w:hAnsi="Times New Roman"/>
          <w:sz w:val="20"/>
          <w:szCs w:val="18"/>
        </w:rPr>
      </w:pPr>
    </w:p>
    <w:p w14:paraId="6E41E51F" w14:textId="0F9832FD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16.WAJP To find Summation Of Two Strings?</w:t>
      </w:r>
    </w:p>
    <w:p w14:paraId="70FFC12F" w14:textId="77777777" w:rsidR="004147B8" w:rsidRDefault="004147B8" w:rsidP="004147B8">
      <w:pPr>
        <w:spacing w:line="275" w:lineRule="exact"/>
        <w:rPr>
          <w:rFonts w:ascii="Times New Roman" w:eastAsia="Times New Roman" w:hAnsi="Times New Roman"/>
        </w:rPr>
      </w:pPr>
    </w:p>
    <w:p w14:paraId="1EA309B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6FB8324D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86EB41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A00144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017930F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SummationOfTwoStrings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3716C0E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14B4B7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209B3A80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7E1FF64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2B38AB7C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81780D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/>
          <w:sz w:val="24"/>
          <w:highlight w:val="lightGray"/>
        </w:rPr>
        <w:t>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String1"</w:t>
      </w:r>
      <w:r>
        <w:rPr>
          <w:rFonts w:ascii="Times New Roman" w:eastAsia="Times New Roman" w:hAnsi="Times New Roman"/>
          <w:sz w:val="24"/>
        </w:rPr>
        <w:t>);</w:t>
      </w:r>
    </w:p>
    <w:p w14:paraId="78B6E5A3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B94922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2DB6D5D4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5A35F7B0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/>
          <w:sz w:val="24"/>
          <w:highlight w:val="lightGray"/>
        </w:rPr>
        <w:t>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String2"</w:t>
      </w:r>
      <w:r>
        <w:rPr>
          <w:rFonts w:ascii="Times New Roman" w:eastAsia="Times New Roman" w:hAnsi="Times New Roman"/>
          <w:sz w:val="24"/>
        </w:rPr>
        <w:t>);</w:t>
      </w:r>
    </w:p>
    <w:p w14:paraId="3F8908BE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bookmarkStart w:id="12" w:name="page33"/>
      <w:bookmarkEnd w:id="12"/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07212CC8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EBF9A46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sum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.length()+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.length();</w:t>
      </w:r>
    </w:p>
    <w:p w14:paraId="378E29F3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63EC23C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66CC"/>
          <w:sz w:val="24"/>
          <w:u w:val="single"/>
        </w:rPr>
        <w:t>out</w:t>
      </w:r>
      <w:r>
        <w:rPr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/>
          <w:sz w:val="24"/>
          <w:highlight w:val="lightGray"/>
        </w:rPr>
        <w:t>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"Summation is "</w:t>
      </w:r>
      <w:r>
        <w:rPr>
          <w:rFonts w:ascii="Times New Roman" w:eastAsia="Times New Roman" w:hAnsi="Times New Roman"/>
          <w:sz w:val="24"/>
        </w:rPr>
        <w:t>+</w:t>
      </w:r>
      <w:r>
        <w:rPr>
          <w:rFonts w:ascii="Times New Roman" w:eastAsia="Times New Roman" w:hAnsi="Times New Roman"/>
          <w:color w:val="6A3E3E"/>
          <w:sz w:val="24"/>
        </w:rPr>
        <w:t>sum</w:t>
      </w:r>
      <w:r>
        <w:rPr>
          <w:rFonts w:ascii="Times New Roman" w:eastAsia="Times New Roman" w:hAnsi="Times New Roman"/>
          <w:sz w:val="24"/>
        </w:rPr>
        <w:t>);</w:t>
      </w:r>
    </w:p>
    <w:p w14:paraId="75261EC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2769D31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B793AF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64D6F6B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5C45334" w14:textId="77777777" w:rsidR="004147B8" w:rsidRDefault="004147B8" w:rsidP="004147B8">
      <w:pPr>
        <w:spacing w:line="284" w:lineRule="exact"/>
        <w:rPr>
          <w:rFonts w:ascii="Times New Roman" w:eastAsia="Times New Roman" w:hAnsi="Times New Roman"/>
        </w:rPr>
      </w:pPr>
    </w:p>
    <w:p w14:paraId="77B8C19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05E88811" w14:textId="77777777" w:rsidR="004147B8" w:rsidRDefault="004147B8" w:rsidP="004147B8">
      <w:pPr>
        <w:spacing w:line="285" w:lineRule="exact"/>
        <w:rPr>
          <w:rFonts w:ascii="Times New Roman" w:eastAsia="Times New Roman" w:hAnsi="Times New Roman"/>
        </w:rPr>
      </w:pPr>
    </w:p>
    <w:p w14:paraId="44B8BA89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String1</w:t>
      </w:r>
    </w:p>
    <w:p w14:paraId="7DD8E2BF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47FB672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3286ED09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D403FE4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String2</w:t>
      </w:r>
    </w:p>
    <w:p w14:paraId="24E014E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38F8EC1" w14:textId="77777777" w:rsidR="004147B8" w:rsidRDefault="004147B8" w:rsidP="004147B8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756466F7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7CEFE4E" w14:textId="77777777" w:rsidR="004147B8" w:rsidRDefault="004147B8" w:rsidP="004147B8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Summation is 14</w:t>
      </w:r>
    </w:p>
    <w:p w14:paraId="4AFEB174" w14:textId="77777777" w:rsidR="004147B8" w:rsidRDefault="004147B8" w:rsidP="004147B8">
      <w:pPr>
        <w:spacing w:line="200" w:lineRule="exact"/>
        <w:rPr>
          <w:rFonts w:ascii="Times New Roman" w:eastAsia="Times New Roman" w:hAnsi="Times New Roman"/>
        </w:rPr>
      </w:pPr>
    </w:p>
    <w:p w14:paraId="27EA950B" w14:textId="77777777" w:rsidR="004147B8" w:rsidRDefault="004147B8" w:rsidP="004147B8">
      <w:pPr>
        <w:spacing w:line="200" w:lineRule="exact"/>
        <w:rPr>
          <w:rFonts w:ascii="Times New Roman" w:eastAsia="Times New Roman" w:hAnsi="Times New Roman"/>
        </w:rPr>
      </w:pPr>
    </w:p>
    <w:p w14:paraId="3E22DC04" w14:textId="6795038F" w:rsidR="004147B8" w:rsidRDefault="004147B8" w:rsidP="004147B8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17.WAJP To Find No Of Words In given String?</w:t>
      </w:r>
    </w:p>
    <w:p w14:paraId="5A5F6270" w14:textId="77777777" w:rsidR="004147B8" w:rsidRDefault="004147B8" w:rsidP="004147B8">
      <w:pPr>
        <w:spacing w:line="275" w:lineRule="exact"/>
        <w:rPr>
          <w:rFonts w:ascii="Times New Roman" w:eastAsia="Times New Roman" w:hAnsi="Times New Roman"/>
        </w:rPr>
      </w:pPr>
    </w:p>
    <w:p w14:paraId="18504C7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Strings6;</w:t>
      </w:r>
    </w:p>
    <w:p w14:paraId="5B931D2B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35D2D89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CountNoOfWords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4CB9D6C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2633B8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73EECD0E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2B3D825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 Bangalore is nice city "</w:t>
      </w:r>
      <w:r>
        <w:rPr>
          <w:rFonts w:ascii="Times New Roman" w:eastAsia="Times New Roman" w:hAnsi="Times New Roman"/>
          <w:sz w:val="24"/>
        </w:rPr>
        <w:t>;</w:t>
      </w:r>
    </w:p>
    <w:p w14:paraId="71BDAE40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14D2B00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=1;</w:t>
      </w:r>
    </w:p>
    <w:p w14:paraId="71B6FFC9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47FB1A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.charAt(0)==</w:t>
      </w:r>
      <w:r>
        <w:rPr>
          <w:rFonts w:ascii="Times New Roman" w:eastAsia="Times New Roman" w:hAnsi="Times New Roman"/>
          <w:color w:val="2A00FF"/>
          <w:sz w:val="24"/>
        </w:rPr>
        <w:t>' '</w:t>
      </w:r>
      <w:r>
        <w:rPr>
          <w:rFonts w:ascii="Times New Roman" w:eastAsia="Times New Roman" w:hAnsi="Times New Roman"/>
          <w:color w:val="000000"/>
          <w:sz w:val="24"/>
        </w:rPr>
        <w:t>)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--;</w:t>
      </w:r>
    </w:p>
    <w:p w14:paraId="01CF931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134B7689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66CC"/>
          <w:sz w:val="24"/>
          <w:u w:val="single"/>
        </w:rPr>
        <w:t>length</w:t>
      </w:r>
      <w:r>
        <w:rPr>
          <w:rFonts w:ascii="Times New Roman" w:eastAsia="Times New Roman" w:hAnsi="Times New Roman"/>
          <w:color w:val="000000"/>
          <w:sz w:val="24"/>
        </w:rPr>
        <w:t>()-1;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510F25AF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4D259918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366F047D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5C0BEFEC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)==</w:t>
      </w:r>
      <w:r>
        <w:rPr>
          <w:rFonts w:ascii="Times New Roman" w:eastAsia="Times New Roman" w:hAnsi="Times New Roman"/>
          <w:color w:val="2A00FF"/>
          <w:sz w:val="24"/>
        </w:rPr>
        <w:t>' 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+1)!=</w:t>
      </w:r>
      <w:r>
        <w:rPr>
          <w:rFonts w:ascii="Times New Roman" w:eastAsia="Times New Roman" w:hAnsi="Times New Roman"/>
          <w:color w:val="2A00FF"/>
          <w:sz w:val="24"/>
        </w:rPr>
        <w:t>' 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510019A2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BE44115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4EA18551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2584413B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5DC72EE0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3D5E3B4A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3155FA5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46032E02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308E03E" w14:textId="77777777" w:rsidR="004147B8" w:rsidRDefault="004147B8" w:rsidP="004147B8">
      <w:pPr>
        <w:spacing w:line="278" w:lineRule="exact"/>
        <w:rPr>
          <w:rFonts w:ascii="Times New Roman" w:eastAsia="Times New Roman" w:hAnsi="Times New Roman"/>
        </w:rPr>
      </w:pPr>
    </w:p>
    <w:p w14:paraId="068F5204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434A0C5E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0AC9435D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62A0D71" w14:textId="77777777" w:rsidR="004147B8" w:rsidRDefault="004147B8" w:rsidP="004147B8">
      <w:pPr>
        <w:spacing w:line="281" w:lineRule="exact"/>
        <w:rPr>
          <w:rFonts w:ascii="Times New Roman" w:eastAsia="Times New Roman" w:hAnsi="Times New Roman"/>
        </w:rPr>
      </w:pPr>
    </w:p>
    <w:p w14:paraId="76528CE7" w14:textId="77777777" w:rsidR="004147B8" w:rsidRDefault="004147B8" w:rsidP="004147B8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60CAAE4" w14:textId="77777777" w:rsidR="004147B8" w:rsidRDefault="004147B8" w:rsidP="004147B8">
      <w:pPr>
        <w:spacing w:line="295" w:lineRule="exact"/>
        <w:rPr>
          <w:rFonts w:ascii="Times New Roman" w:eastAsia="Times New Roman" w:hAnsi="Times New Roman"/>
        </w:rPr>
      </w:pPr>
    </w:p>
    <w:p w14:paraId="1FF4E00A" w14:textId="1043A266" w:rsidR="004147B8" w:rsidRDefault="004147B8" w:rsidP="004147B8">
      <w:pPr>
        <w:tabs>
          <w:tab w:val="left" w:pos="1160"/>
        </w:tabs>
        <w:spacing w:line="0" w:lineRule="atLeas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color w:val="FF0000"/>
          <w:sz w:val="31"/>
        </w:rPr>
        <w:lastRenderedPageBreak/>
        <w:t>O/P</w:t>
      </w:r>
      <w:r>
        <w:rPr>
          <w:rFonts w:ascii="Times New Roman" w:eastAsia="Times New Roman" w:hAnsi="Times New Roman"/>
        </w:rPr>
        <w:tab/>
      </w:r>
    </w:p>
    <w:p w14:paraId="3F04D2BB" w14:textId="70441037" w:rsidR="004147B8" w:rsidRPr="00572D6A" w:rsidRDefault="004147B8" w:rsidP="00572D6A">
      <w:pPr>
        <w:pStyle w:val="ListParagraph"/>
        <w:numPr>
          <w:ilvl w:val="0"/>
          <w:numId w:val="5"/>
        </w:numPr>
        <w:tabs>
          <w:tab w:val="left" w:pos="1160"/>
        </w:tabs>
        <w:spacing w:line="0" w:lineRule="atLeast"/>
        <w:rPr>
          <w:rFonts w:ascii="Times New Roman" w:eastAsia="Times New Roman" w:hAnsi="Times New Roman"/>
          <w:b/>
          <w:color w:val="00B050"/>
          <w:sz w:val="31"/>
        </w:rPr>
      </w:pPr>
      <w:r w:rsidRPr="00572D6A">
        <w:rPr>
          <w:rFonts w:ascii="Times New Roman" w:eastAsia="Times New Roman" w:hAnsi="Times New Roman"/>
          <w:b/>
          <w:color w:val="00B050"/>
          <w:sz w:val="31"/>
        </w:rPr>
        <w:t>is the out put</w:t>
      </w:r>
    </w:p>
    <w:p w14:paraId="1AC06849" w14:textId="77BC9E7E" w:rsidR="00572D6A" w:rsidRDefault="00572D6A" w:rsidP="00572D6A">
      <w:pPr>
        <w:tabs>
          <w:tab w:val="left" w:pos="312"/>
        </w:tabs>
        <w:spacing w:after="0" w:line="240" w:lineRule="auto"/>
        <w:rPr>
          <w:rFonts w:ascii="Century" w:eastAsia="Times New Roman" w:hAnsi="Century" w:cs="Century"/>
          <w:b/>
          <w:bCs/>
          <w:color w:val="FF0000"/>
          <w:sz w:val="28"/>
          <w:szCs w:val="28"/>
        </w:rPr>
      </w:pPr>
      <w:r>
        <w:rPr>
          <w:rFonts w:ascii="Century" w:eastAsia="Times New Roman" w:hAnsi="Century" w:cs="Century"/>
          <w:b/>
          <w:bCs/>
          <w:color w:val="FF0000"/>
          <w:sz w:val="28"/>
          <w:szCs w:val="28"/>
        </w:rPr>
        <w:t>18.WAJP To Remove Special Characters In The Given String?</w:t>
      </w:r>
    </w:p>
    <w:p w14:paraId="626D7330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StringProgrmmas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;</w:t>
      </w:r>
    </w:p>
    <w:p w14:paraId="1BE8DAE5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4F225097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RemoveSpecialChar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{</w:t>
      </w:r>
    </w:p>
    <w:p w14:paraId="727AA30B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65CDD64E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public static void main(String[]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 {</w:t>
      </w:r>
    </w:p>
    <w:p w14:paraId="24A34B2D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String s1="Hemanth@123";</w:t>
      </w:r>
    </w:p>
    <w:p w14:paraId="2787B2D9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</w:p>
    <w:p w14:paraId="1BE4FCD6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for(int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=0;i&lt;s1.length();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++)</w:t>
      </w:r>
    </w:p>
    <w:p w14:paraId="3AC45497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{</w:t>
      </w:r>
    </w:p>
    <w:p w14:paraId="18EDFD33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if(s1.charAt(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)&gt;='a' &amp;&amp; 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)&lt;='z')</w:t>
      </w:r>
    </w:p>
    <w:p w14:paraId="7D1746EB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{</w:t>
      </w:r>
    </w:p>
    <w:p w14:paraId="0108AAD3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));</w:t>
      </w:r>
    </w:p>
    <w:p w14:paraId="448E0119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16CCE883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else if(s1.charAt(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)&gt;='A' &amp;&amp; 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)&lt;='Z')</w:t>
      </w:r>
    </w:p>
    <w:p w14:paraId="4E00B305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{</w:t>
      </w:r>
    </w:p>
    <w:p w14:paraId="0BE0A0F5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));</w:t>
      </w:r>
    </w:p>
    <w:p w14:paraId="438B9E30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5E406057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else if(s1.charAt(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)&gt;='0' &amp;&amp; 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)&lt;='9')</w:t>
      </w:r>
    </w:p>
    <w:p w14:paraId="66BCDFB1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{</w:t>
      </w:r>
    </w:p>
    <w:p w14:paraId="76DE6D54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(s1.charAt(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));</w:t>
      </w:r>
    </w:p>
    <w:p w14:paraId="4E151C29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1AE6396C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</w:p>
    <w:p w14:paraId="0D35A6A0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</w:p>
    <w:p w14:paraId="5E45F90D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}</w:t>
      </w:r>
    </w:p>
    <w:p w14:paraId="3D705904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1A13BA82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01E6CEB8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>}</w:t>
      </w:r>
    </w:p>
    <w:p w14:paraId="0E9512E2" w14:textId="77777777" w:rsidR="00572D6A" w:rsidRDefault="00572D6A" w:rsidP="00572D6A">
      <w:pPr>
        <w:rPr>
          <w:rFonts w:ascii="Times New Roman" w:eastAsia="Times New Roman" w:hAnsi="Times New Roman" w:cs="Times New Roman"/>
          <w:b/>
          <w:bCs/>
          <w:color w:val="76923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76923C"/>
          <w:sz w:val="24"/>
          <w:szCs w:val="24"/>
        </w:rPr>
        <w:t>O/p</w:t>
      </w:r>
    </w:p>
    <w:p w14:paraId="080217C3" w14:textId="77777777" w:rsidR="00572D6A" w:rsidRDefault="00572D6A" w:rsidP="00572D6A">
      <w:pPr>
        <w:rPr>
          <w:rFonts w:ascii="Courier New" w:hAnsi="Courier New"/>
          <w:b/>
          <w:bCs/>
          <w:color w:val="00B0F0"/>
          <w:sz w:val="28"/>
          <w:szCs w:val="24"/>
        </w:rPr>
      </w:pPr>
      <w:r>
        <w:rPr>
          <w:rFonts w:ascii="Courier New" w:hAnsi="Courier New"/>
          <w:b/>
          <w:bCs/>
          <w:color w:val="00B0F0"/>
          <w:sz w:val="28"/>
          <w:szCs w:val="24"/>
        </w:rPr>
        <w:lastRenderedPageBreak/>
        <w:t>Hemanth123</w:t>
      </w:r>
    </w:p>
    <w:p w14:paraId="210BC3AE" w14:textId="5ED00ADB" w:rsidR="00572D6A" w:rsidRDefault="00572D6A" w:rsidP="00572D6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19.WAJP TO Remove Extra Spaces ?</w:t>
      </w:r>
    </w:p>
    <w:p w14:paraId="5B5EA0FB" w14:textId="77777777" w:rsidR="00572D6A" w:rsidRDefault="00572D6A" w:rsidP="00572D6A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852B4EB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StringProgrmmas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;</w:t>
      </w:r>
    </w:p>
    <w:p w14:paraId="77F37F3F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536598F5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  <w:u w:val="single"/>
        </w:rPr>
        <w:t>java.util.Arrays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;</w:t>
      </w:r>
    </w:p>
    <w:p w14:paraId="7BA9DF9E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3EF4B0D3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RemoveExtraSpaces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{</w:t>
      </w:r>
    </w:p>
    <w:p w14:paraId="4C307561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public static void main(String[]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 {</w:t>
      </w:r>
    </w:p>
    <w:p w14:paraId="7A13E533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684CC2FF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String s1 = "   java    is   an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oop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 Lang";</w:t>
      </w:r>
    </w:p>
    <w:p w14:paraId="63E19903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char[] ch1 = s1.toCharArray();</w:t>
      </w:r>
    </w:p>
    <w:p w14:paraId="60B7E2E7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String s2 = "";</w:t>
      </w:r>
    </w:p>
    <w:p w14:paraId="09889775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flag = false;</w:t>
      </w:r>
    </w:p>
    <w:p w14:paraId="58270752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6C50A7E2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for (int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= 0;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&lt; ch1.length;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++) {</w:t>
      </w:r>
    </w:p>
    <w:p w14:paraId="6D4573CC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if (ch1[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] == ' ') {</w:t>
      </w:r>
    </w:p>
    <w:p w14:paraId="1C784C20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if (!flag) {</w:t>
      </w:r>
    </w:p>
    <w:p w14:paraId="4E0D3A92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s2+=ch1[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];</w:t>
      </w:r>
    </w:p>
    <w:p w14:paraId="6C8CCFCC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flag = true;</w:t>
      </w:r>
    </w:p>
    <w:p w14:paraId="710CC05D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113CA859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} </w:t>
      </w:r>
    </w:p>
    <w:p w14:paraId="5F131BD9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else {</w:t>
      </w:r>
    </w:p>
    <w:p w14:paraId="7B20328A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s2+=ch1[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];</w:t>
      </w:r>
    </w:p>
    <w:p w14:paraId="1D3FC8C1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flag = false;</w:t>
      </w:r>
    </w:p>
    <w:p w14:paraId="330547E4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6CA3BD02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6096E4FE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17DBDA70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(s2);</w:t>
      </w:r>
    </w:p>
    <w:p w14:paraId="6857BF52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09539551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>}</w:t>
      </w:r>
    </w:p>
    <w:p w14:paraId="669406CF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57D630DA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StringProgrmmas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;</w:t>
      </w:r>
    </w:p>
    <w:p w14:paraId="4F1D0C7C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</w:p>
    <w:p w14:paraId="2874E377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>public class RemoveExtraSpaces2 {</w:t>
      </w:r>
    </w:p>
    <w:p w14:paraId="27470DB8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</w:p>
    <w:p w14:paraId="6BE61C3D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  <w:t xml:space="preserve">public static void main(String[] 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) {</w:t>
      </w:r>
    </w:p>
    <w:p w14:paraId="75D64C8A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 xml:space="preserve">String s1 = "  Java   is     an   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Oop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 xml:space="preserve">     Lang      ";</w:t>
      </w:r>
    </w:p>
    <w:p w14:paraId="3943380E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String s2 ="";</w:t>
      </w:r>
    </w:p>
    <w:p w14:paraId="62CA368B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int start = 0;</w:t>
      </w:r>
    </w:p>
    <w:p w14:paraId="029B5AF3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int end = s1.length()-1;</w:t>
      </w:r>
    </w:p>
    <w:p w14:paraId="1CFCD7B3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 xml:space="preserve">for(int 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=0;i&lt;s1.length()-1;i++)</w:t>
      </w:r>
    </w:p>
    <w:p w14:paraId="2AEBA315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{</w:t>
      </w:r>
    </w:p>
    <w:p w14:paraId="2CDC17D3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if(s1.charAt(start)==' ')</w:t>
      </w:r>
    </w:p>
    <w:p w14:paraId="128AC02A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{</w:t>
      </w:r>
    </w:p>
    <w:p w14:paraId="6FFABBCF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start++;</w:t>
      </w:r>
    </w:p>
    <w:p w14:paraId="0103E904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0E0EF8D3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if(s1.charAt(end)==' ')</w:t>
      </w:r>
    </w:p>
    <w:p w14:paraId="6F6C7D3C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{</w:t>
      </w:r>
    </w:p>
    <w:p w14:paraId="300D502F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end--;</w:t>
      </w:r>
    </w:p>
    <w:p w14:paraId="09C9F42B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23A8C7FA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</w:p>
    <w:p w14:paraId="1D0C77B2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0258B226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 xml:space="preserve">for(int 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start;i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&lt;=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end;i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++)</w:t>
      </w:r>
    </w:p>
    <w:p w14:paraId="1FB6FE0D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{</w:t>
      </w:r>
    </w:p>
    <w:p w14:paraId="4A3CEC93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if( s1.charAt(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)==' ' &amp;&amp; s1.charAt(i+1)==' ')</w:t>
      </w:r>
    </w:p>
    <w:p w14:paraId="1E4CA88F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{</w:t>
      </w:r>
    </w:p>
    <w:p w14:paraId="7DEB31AA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  <w:t xml:space="preserve">        </w:t>
      </w:r>
    </w:p>
    <w:p w14:paraId="42DD3E0B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3CA20C6E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else</w:t>
      </w:r>
    </w:p>
    <w:p w14:paraId="2FC3A909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{</w:t>
      </w:r>
    </w:p>
    <w:p w14:paraId="00388648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s2+=s1.charAt(</w:t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 xml:space="preserve">);  </w:t>
      </w:r>
    </w:p>
    <w:p w14:paraId="13841AA0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4DFE34E2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2C3F9242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r>
        <w:rPr>
          <w:rFonts w:ascii="Times New Roman" w:hAnsi="Times New Roman" w:cs="Times New Roman"/>
          <w:color w:val="4E6127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4E6127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4E6127"/>
          <w:sz w:val="24"/>
          <w:szCs w:val="24"/>
        </w:rPr>
        <w:t>out</w:t>
      </w:r>
      <w:r>
        <w:rPr>
          <w:rFonts w:ascii="Times New Roman" w:hAnsi="Times New Roman" w:cs="Times New Roman"/>
          <w:color w:val="4E6127"/>
          <w:sz w:val="24"/>
          <w:szCs w:val="24"/>
        </w:rPr>
        <w:t>.println</w:t>
      </w:r>
      <w:proofErr w:type="spellEnd"/>
      <w:r>
        <w:rPr>
          <w:rFonts w:ascii="Times New Roman" w:hAnsi="Times New Roman" w:cs="Times New Roman"/>
          <w:color w:val="4E6127"/>
          <w:sz w:val="24"/>
          <w:szCs w:val="24"/>
        </w:rPr>
        <w:t>(s2);</w:t>
      </w:r>
    </w:p>
    <w:p w14:paraId="1DDAB6F6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6AA9ABB2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  <w:r>
        <w:rPr>
          <w:rFonts w:ascii="Times New Roman" w:hAnsi="Times New Roman" w:cs="Times New Roman"/>
          <w:color w:val="4E6127"/>
          <w:sz w:val="24"/>
          <w:szCs w:val="24"/>
        </w:rPr>
        <w:tab/>
        <w:t>}</w:t>
      </w:r>
    </w:p>
    <w:p w14:paraId="0A2CAB93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</w:p>
    <w:p w14:paraId="6EBEED0F" w14:textId="77777777" w:rsidR="00572D6A" w:rsidRDefault="00572D6A" w:rsidP="00572D6A">
      <w:pPr>
        <w:rPr>
          <w:rFonts w:ascii="Times New Roman" w:hAnsi="Times New Roman" w:cs="Times New Roman"/>
          <w:color w:val="4E6127"/>
          <w:sz w:val="24"/>
          <w:szCs w:val="24"/>
        </w:rPr>
      </w:pPr>
    </w:p>
    <w:p w14:paraId="2D993D4E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6AD19FB1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06E838A6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>O/P</w:t>
      </w:r>
    </w:p>
    <w:p w14:paraId="15D1E8C9" w14:textId="77777777" w:rsidR="00572D6A" w:rsidRDefault="00572D6A" w:rsidP="00572D6A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ascii="Courier New" w:hAnsi="Courier New"/>
          <w:b/>
          <w:bCs/>
          <w:color w:val="00B050"/>
          <w:sz w:val="28"/>
          <w:szCs w:val="24"/>
        </w:rPr>
        <w:t xml:space="preserve"> java is an </w:t>
      </w:r>
      <w:proofErr w:type="spellStart"/>
      <w:r>
        <w:rPr>
          <w:rFonts w:ascii="Courier New" w:hAnsi="Courier New"/>
          <w:b/>
          <w:bCs/>
          <w:color w:val="00B050"/>
          <w:sz w:val="28"/>
          <w:szCs w:val="24"/>
        </w:rPr>
        <w:t>oop</w:t>
      </w:r>
      <w:proofErr w:type="spellEnd"/>
      <w:r>
        <w:rPr>
          <w:rFonts w:ascii="Courier New" w:hAnsi="Courier New"/>
          <w:b/>
          <w:bCs/>
          <w:color w:val="00B050"/>
          <w:sz w:val="28"/>
          <w:szCs w:val="24"/>
        </w:rPr>
        <w:t xml:space="preserve"> Lang</w:t>
      </w:r>
    </w:p>
    <w:p w14:paraId="30DC2E81" w14:textId="77777777" w:rsidR="00572D6A" w:rsidRDefault="00572D6A" w:rsidP="00572D6A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09F0C948" w14:textId="2CD26940" w:rsidR="00572D6A" w:rsidRDefault="00572D6A" w:rsidP="00572D6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Pr="003626CA">
        <w:rPr>
          <w:rFonts w:ascii="Times New Roman" w:hAnsi="Times New Roman" w:cs="Times New Roman"/>
          <w:color w:val="FF0000"/>
          <w:sz w:val="24"/>
          <w:szCs w:val="24"/>
        </w:rPr>
        <w:t>.WAJP to Swap the strings ?</w:t>
      </w:r>
    </w:p>
    <w:p w14:paraId="75668E65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package 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StringProgrmmas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>;</w:t>
      </w:r>
    </w:p>
    <w:p w14:paraId="7A719E37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</w:p>
    <w:p w14:paraId="73CFA8FA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SwapTheStrings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 xml:space="preserve"> {</w:t>
      </w:r>
    </w:p>
    <w:p w14:paraId="0092688C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</w:p>
    <w:p w14:paraId="0BC181BA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ab/>
        <w:t xml:space="preserve">public static void main(String[] 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>) {</w:t>
      </w:r>
    </w:p>
    <w:p w14:paraId="199A7F43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String s1="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Banaglore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>";</w:t>
      </w:r>
    </w:p>
    <w:p w14:paraId="5710DF47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String s2="City";</w:t>
      </w:r>
    </w:p>
    <w:p w14:paraId="3D529640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s1=s1+s2;</w:t>
      </w:r>
    </w:p>
    <w:p w14:paraId="245AE32D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System.</w:t>
      </w:r>
      <w:r w:rsidRPr="003626CA">
        <w:rPr>
          <w:rFonts w:ascii="Courier New" w:hAnsi="Courier New" w:cs="Courier New"/>
          <w:b/>
          <w:bCs/>
          <w:i/>
          <w:iCs/>
          <w:sz w:val="24"/>
          <w:szCs w:val="24"/>
        </w:rPr>
        <w:t>out</w:t>
      </w:r>
      <w:r w:rsidRPr="003626CA">
        <w:rPr>
          <w:rFonts w:ascii="Courier New" w:hAnsi="Courier New" w:cs="Courier New"/>
          <w:sz w:val="24"/>
          <w:szCs w:val="24"/>
        </w:rPr>
        <w:t>.println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>(s1);</w:t>
      </w:r>
    </w:p>
    <w:p w14:paraId="4DCA0B97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s2=s1.substring(0,s1.length()-s2.length());</w:t>
      </w:r>
    </w:p>
    <w:p w14:paraId="5B2B7C51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System.</w:t>
      </w:r>
      <w:r w:rsidRPr="003626CA">
        <w:rPr>
          <w:rFonts w:ascii="Courier New" w:hAnsi="Courier New" w:cs="Courier New"/>
          <w:b/>
          <w:bCs/>
          <w:i/>
          <w:iCs/>
          <w:sz w:val="24"/>
          <w:szCs w:val="24"/>
        </w:rPr>
        <w:t>out</w:t>
      </w:r>
      <w:r w:rsidRPr="003626CA">
        <w:rPr>
          <w:rFonts w:ascii="Courier New" w:hAnsi="Courier New" w:cs="Courier New"/>
          <w:sz w:val="24"/>
          <w:szCs w:val="24"/>
        </w:rPr>
        <w:t>.println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>(s2);</w:t>
      </w:r>
    </w:p>
    <w:p w14:paraId="2E4D0ED0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s1=s1.substring(s2.length());</w:t>
      </w:r>
    </w:p>
    <w:p w14:paraId="5D3DFDCE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</w:t>
      </w:r>
      <w:proofErr w:type="spellStart"/>
      <w:r w:rsidRPr="003626CA">
        <w:rPr>
          <w:rFonts w:ascii="Courier New" w:hAnsi="Courier New" w:cs="Courier New"/>
          <w:sz w:val="24"/>
          <w:szCs w:val="24"/>
        </w:rPr>
        <w:t>System.</w:t>
      </w:r>
      <w:r w:rsidRPr="003626CA">
        <w:rPr>
          <w:rFonts w:ascii="Courier New" w:hAnsi="Courier New" w:cs="Courier New"/>
          <w:b/>
          <w:bCs/>
          <w:i/>
          <w:iCs/>
          <w:sz w:val="24"/>
          <w:szCs w:val="24"/>
        </w:rPr>
        <w:t>out</w:t>
      </w:r>
      <w:r w:rsidRPr="003626CA">
        <w:rPr>
          <w:rFonts w:ascii="Courier New" w:hAnsi="Courier New" w:cs="Courier New"/>
          <w:sz w:val="24"/>
          <w:szCs w:val="24"/>
        </w:rPr>
        <w:t>.println</w:t>
      </w:r>
      <w:proofErr w:type="spellEnd"/>
      <w:r w:rsidRPr="003626CA">
        <w:rPr>
          <w:rFonts w:ascii="Courier New" w:hAnsi="Courier New" w:cs="Courier New"/>
          <w:sz w:val="24"/>
          <w:szCs w:val="24"/>
        </w:rPr>
        <w:t>(s1);</w:t>
      </w:r>
    </w:p>
    <w:p w14:paraId="2E3EA32D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 xml:space="preserve">     </w:t>
      </w:r>
    </w:p>
    <w:p w14:paraId="3406B8EF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ab/>
        <w:t>}</w:t>
      </w:r>
    </w:p>
    <w:p w14:paraId="00F17C86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</w:p>
    <w:p w14:paraId="4B42D009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 w:rsidRPr="003626CA">
        <w:rPr>
          <w:rFonts w:ascii="Courier New" w:hAnsi="Courier New" w:cs="Courier New"/>
          <w:sz w:val="24"/>
          <w:szCs w:val="24"/>
        </w:rPr>
        <w:t>}</w:t>
      </w:r>
    </w:p>
    <w:p w14:paraId="5D33BB51" w14:textId="77777777" w:rsidR="00572D6A" w:rsidRPr="003626CA" w:rsidRDefault="00572D6A" w:rsidP="00572D6A">
      <w:pPr>
        <w:rPr>
          <w:rFonts w:ascii="Times New Roman" w:hAnsi="Times New Roman" w:cs="Times New Roman"/>
          <w:sz w:val="18"/>
          <w:szCs w:val="18"/>
        </w:rPr>
      </w:pPr>
    </w:p>
    <w:p w14:paraId="24A5F3C2" w14:textId="77777777" w:rsidR="00572D6A" w:rsidRPr="003626CA" w:rsidRDefault="00572D6A" w:rsidP="00572D6A">
      <w:pPr>
        <w:rPr>
          <w:rFonts w:ascii="Times New Roman" w:hAnsi="Times New Roman" w:cs="Times New Roman"/>
          <w:sz w:val="18"/>
          <w:szCs w:val="18"/>
        </w:rPr>
      </w:pPr>
    </w:p>
    <w:p w14:paraId="0D853172" w14:textId="77777777" w:rsidR="00572D6A" w:rsidRPr="003626CA" w:rsidRDefault="00572D6A" w:rsidP="00572D6A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t>O/p</w:t>
      </w:r>
    </w:p>
    <w:p w14:paraId="49C69F55" w14:textId="77777777" w:rsidR="00572D6A" w:rsidRPr="003626CA" w:rsidRDefault="00572D6A" w:rsidP="00572D6A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63DB4D34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8"/>
          <w:szCs w:val="28"/>
        </w:rPr>
      </w:pPr>
      <w:proofErr w:type="spellStart"/>
      <w:r w:rsidRPr="003626CA">
        <w:rPr>
          <w:rFonts w:ascii="Courier New" w:hAnsi="Courier New" w:cs="Courier New"/>
          <w:sz w:val="28"/>
          <w:szCs w:val="28"/>
        </w:rPr>
        <w:t>BanagloreCity</w:t>
      </w:r>
      <w:proofErr w:type="spellEnd"/>
    </w:p>
    <w:p w14:paraId="6F2DAF1C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8"/>
          <w:szCs w:val="28"/>
        </w:rPr>
      </w:pPr>
      <w:proofErr w:type="spellStart"/>
      <w:r w:rsidRPr="003626CA">
        <w:rPr>
          <w:rFonts w:ascii="Courier New" w:hAnsi="Courier New" w:cs="Courier New"/>
          <w:sz w:val="28"/>
          <w:szCs w:val="28"/>
        </w:rPr>
        <w:t>Banaglore</w:t>
      </w:r>
      <w:proofErr w:type="spellEnd"/>
    </w:p>
    <w:p w14:paraId="46A3C29A" w14:textId="77777777" w:rsidR="00572D6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8"/>
          <w:szCs w:val="28"/>
        </w:rPr>
      </w:pPr>
      <w:r w:rsidRPr="003626CA">
        <w:rPr>
          <w:rFonts w:ascii="Courier New" w:hAnsi="Courier New" w:cs="Courier New"/>
          <w:sz w:val="28"/>
          <w:szCs w:val="28"/>
        </w:rPr>
        <w:t>City</w:t>
      </w:r>
    </w:p>
    <w:p w14:paraId="3290B3BB" w14:textId="0140FA94" w:rsidR="00572D6A" w:rsidRDefault="00572D6A" w:rsidP="00572D6A">
      <w:pPr>
        <w:spacing w:line="234" w:lineRule="auto"/>
        <w:ind w:right="86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21.WAJP TO MOBILE NUMBER FIRST 4 DIGITS SHOW AND LAST 6 DIGITS HIDE</w:t>
      </w:r>
    </w:p>
    <w:p w14:paraId="744BE0C7" w14:textId="77777777" w:rsidR="00572D6A" w:rsidRDefault="00572D6A" w:rsidP="00572D6A">
      <w:pPr>
        <w:spacing w:line="285" w:lineRule="exact"/>
        <w:rPr>
          <w:rFonts w:ascii="Times New Roman" w:eastAsia="Times New Roman" w:hAnsi="Times New Roman"/>
        </w:rPr>
      </w:pPr>
    </w:p>
    <w:p w14:paraId="1DFB15F3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Strings3;</w:t>
      </w:r>
    </w:p>
    <w:p w14:paraId="4485D53B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5D521CFC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import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java.util.Scanner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322EE69C" w14:textId="77777777" w:rsidR="00572D6A" w:rsidRDefault="00572D6A" w:rsidP="00572D6A">
      <w:pPr>
        <w:spacing w:line="278" w:lineRule="exact"/>
        <w:rPr>
          <w:rFonts w:ascii="Times New Roman" w:eastAsia="Times New Roman" w:hAnsi="Times New Roman"/>
        </w:rPr>
      </w:pPr>
    </w:p>
    <w:p w14:paraId="4C51BA33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Phone {</w:t>
      </w:r>
    </w:p>
    <w:p w14:paraId="766113F6" w14:textId="77777777" w:rsidR="00572D6A" w:rsidRDefault="00572D6A" w:rsidP="00572D6A">
      <w:pPr>
        <w:spacing w:line="323" w:lineRule="exact"/>
        <w:rPr>
          <w:rFonts w:ascii="Times New Roman" w:eastAsia="Times New Roman" w:hAnsi="Times New Roman"/>
        </w:rPr>
      </w:pPr>
    </w:p>
    <w:p w14:paraId="0547B19E" w14:textId="77777777" w:rsidR="00572D6A" w:rsidRDefault="00572D6A" w:rsidP="00572D6A">
      <w:pPr>
        <w:spacing w:line="467" w:lineRule="auto"/>
        <w:ind w:right="374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  <w:r>
        <w:rPr>
          <w:rFonts w:ascii="Consolas" w:eastAsia="Consolas" w:hAnsi="Consolas"/>
          <w:color w:val="7F0055"/>
          <w:sz w:val="24"/>
        </w:rPr>
        <w:t xml:space="preserve"> </w:t>
      </w:r>
      <w:r>
        <w:rPr>
          <w:rFonts w:ascii="Consolas" w:eastAsia="Consolas" w:hAnsi="Consolas"/>
          <w:color w:val="000000"/>
          <w:sz w:val="24"/>
        </w:rPr>
        <w:t>Scanner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  <w:u w:val="single"/>
        </w:rPr>
        <w:t>scn</w:t>
      </w:r>
      <w:proofErr w:type="spellEnd"/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7F0055"/>
          <w:sz w:val="24"/>
        </w:rPr>
        <w:t>new</w:t>
      </w:r>
      <w:r>
        <w:rPr>
          <w:rFonts w:ascii="Consolas" w:eastAsia="Consolas" w:hAnsi="Consolas"/>
          <w:color w:val="000000"/>
          <w:sz w:val="24"/>
        </w:rPr>
        <w:t xml:space="preserve"> Scanner(System.</w:t>
      </w:r>
      <w:r>
        <w:rPr>
          <w:rFonts w:ascii="Consolas" w:eastAsia="Consolas" w:hAnsi="Consolas"/>
          <w:i/>
          <w:color w:val="0000C0"/>
          <w:sz w:val="24"/>
        </w:rPr>
        <w:t>in</w:t>
      </w:r>
      <w:r>
        <w:rPr>
          <w:rFonts w:ascii="Consolas" w:eastAsia="Consolas" w:hAnsi="Consolas"/>
          <w:color w:val="000000"/>
          <w:sz w:val="24"/>
        </w:rPr>
        <w:t xml:space="preserve">); </w:t>
      </w:r>
      <w:proofErr w:type="spellStart"/>
      <w:r>
        <w:rPr>
          <w:rFonts w:ascii="Consolas" w:eastAsia="Consolas" w:hAnsi="Consolas"/>
          <w:color w:val="000000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color w:val="000000"/>
          <w:sz w:val="24"/>
        </w:rPr>
        <w:t>.println</w:t>
      </w:r>
      <w:proofErr w:type="spellEnd"/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"Enter a number"</w:t>
      </w:r>
      <w:r>
        <w:rPr>
          <w:rFonts w:ascii="Consolas" w:eastAsia="Consolas" w:hAnsi="Consolas"/>
          <w:color w:val="000000"/>
          <w:sz w:val="24"/>
        </w:rPr>
        <w:t>); String</w:t>
      </w:r>
      <w:r>
        <w:rPr>
          <w:rFonts w:ascii="Consolas" w:eastAsia="Consolas" w:hAnsi="Consolas"/>
          <w:color w:val="6A3E3E"/>
          <w:sz w:val="24"/>
        </w:rPr>
        <w:t xml:space="preserve"> s</w:t>
      </w:r>
      <w:r>
        <w:rPr>
          <w:rFonts w:ascii="Consolas" w:eastAsia="Consolas" w:hAnsi="Consolas"/>
          <w:color w:val="000000"/>
          <w:sz w:val="24"/>
        </w:rPr>
        <w:t>=</w:t>
      </w:r>
      <w:proofErr w:type="spellStart"/>
      <w:r>
        <w:rPr>
          <w:rFonts w:ascii="Consolas" w:eastAsia="Consolas" w:hAnsi="Consolas"/>
          <w:color w:val="6A3E3E"/>
          <w:sz w:val="24"/>
        </w:rPr>
        <w:t>scn</w:t>
      </w:r>
      <w:r>
        <w:rPr>
          <w:rFonts w:ascii="Consolas" w:eastAsia="Consolas" w:hAnsi="Consolas"/>
          <w:color w:val="000000"/>
          <w:sz w:val="24"/>
        </w:rPr>
        <w:t>.next</w:t>
      </w:r>
      <w:proofErr w:type="spellEnd"/>
      <w:r>
        <w:rPr>
          <w:rFonts w:ascii="Consolas" w:eastAsia="Consolas" w:hAnsi="Consolas"/>
          <w:color w:val="000000"/>
          <w:sz w:val="24"/>
        </w:rPr>
        <w:t>();</w:t>
      </w:r>
    </w:p>
    <w:p w14:paraId="2A75A795" w14:textId="77777777" w:rsidR="00572D6A" w:rsidRDefault="00572D6A" w:rsidP="00572D6A">
      <w:pPr>
        <w:tabs>
          <w:tab w:val="left" w:pos="7380"/>
        </w:tabs>
        <w:spacing w:line="0" w:lineRule="atLeast"/>
        <w:rPr>
          <w:rFonts w:ascii="Consolas" w:eastAsia="Consolas" w:hAnsi="Consolas"/>
          <w:sz w:val="25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sz w:val="24"/>
        </w:rPr>
        <w:t>.substring</w:t>
      </w:r>
      <w:proofErr w:type="spellEnd"/>
      <w:r>
        <w:rPr>
          <w:rFonts w:ascii="Consolas" w:eastAsia="Consolas" w:hAnsi="Consolas"/>
          <w:sz w:val="24"/>
        </w:rPr>
        <w:t>(0,4).</w:t>
      </w:r>
      <w:proofErr w:type="spellStart"/>
      <w:r>
        <w:rPr>
          <w:rFonts w:ascii="Consolas" w:eastAsia="Consolas" w:hAnsi="Consolas"/>
          <w:sz w:val="24"/>
        </w:rPr>
        <w:t>concat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"******"</w:t>
      </w:r>
      <w:r>
        <w:rPr>
          <w:rFonts w:ascii="Consolas" w:eastAsia="Consolas" w:hAnsi="Consolas"/>
          <w:sz w:val="24"/>
        </w:rPr>
        <w:t>));</w:t>
      </w:r>
      <w:r>
        <w:rPr>
          <w:rFonts w:ascii="Times New Roman" w:eastAsia="Times New Roman" w:hAnsi="Times New Roman"/>
        </w:rPr>
        <w:tab/>
      </w:r>
      <w:r>
        <w:rPr>
          <w:rFonts w:ascii="Wingdings" w:eastAsia="Wingdings" w:hAnsi="Wingdings"/>
          <w:sz w:val="25"/>
          <w:vertAlign w:val="superscript"/>
        </w:rPr>
        <w:t></w:t>
      </w:r>
      <w:r>
        <w:rPr>
          <w:rFonts w:ascii="Consolas" w:eastAsia="Consolas" w:hAnsi="Consolas"/>
          <w:sz w:val="25"/>
        </w:rPr>
        <w:t>one way</w:t>
      </w:r>
    </w:p>
    <w:p w14:paraId="7EAAC6E8" w14:textId="77777777" w:rsidR="00572D6A" w:rsidRDefault="00572D6A" w:rsidP="00572D6A">
      <w:pPr>
        <w:spacing w:line="264" w:lineRule="exact"/>
        <w:rPr>
          <w:rFonts w:ascii="Times New Roman" w:eastAsia="Times New Roman" w:hAnsi="Times New Roman"/>
        </w:rPr>
      </w:pPr>
    </w:p>
    <w:p w14:paraId="789DB2EE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"---------------------------------"</w:t>
      </w:r>
      <w:r>
        <w:rPr>
          <w:rFonts w:ascii="Consolas" w:eastAsia="Consolas" w:hAnsi="Consolas"/>
          <w:sz w:val="24"/>
        </w:rPr>
        <w:t>);</w:t>
      </w:r>
    </w:p>
    <w:p w14:paraId="54E65004" w14:textId="77777777" w:rsidR="00572D6A" w:rsidRDefault="00572D6A" w:rsidP="00572D6A">
      <w:pPr>
        <w:spacing w:line="243" w:lineRule="exact"/>
        <w:rPr>
          <w:rFonts w:ascii="Times New Roman" w:eastAsia="Times New Roman" w:hAnsi="Times New Roman"/>
        </w:rPr>
      </w:pPr>
    </w:p>
    <w:p w14:paraId="22989786" w14:textId="77777777" w:rsidR="00572D6A" w:rsidRDefault="00572D6A" w:rsidP="00572D6A">
      <w:pPr>
        <w:tabs>
          <w:tab w:val="left" w:pos="7240"/>
        </w:tabs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sz w:val="24"/>
        </w:rPr>
        <w:t>.substring</w:t>
      </w:r>
      <w:proofErr w:type="spellEnd"/>
      <w:r>
        <w:rPr>
          <w:rFonts w:ascii="Consolas" w:eastAsia="Consolas" w:hAnsi="Consolas"/>
          <w:sz w:val="24"/>
        </w:rPr>
        <w:t>(0,4)+</w:t>
      </w:r>
      <w:r>
        <w:rPr>
          <w:rFonts w:ascii="Consolas" w:eastAsia="Consolas" w:hAnsi="Consolas"/>
          <w:color w:val="2A00FF"/>
          <w:sz w:val="24"/>
        </w:rPr>
        <w:t>"******"</w:t>
      </w:r>
      <w:r>
        <w:rPr>
          <w:rFonts w:ascii="Consolas" w:eastAsia="Consolas" w:hAnsi="Consolas"/>
          <w:sz w:val="24"/>
        </w:rPr>
        <w:t>);</w:t>
      </w:r>
      <w:r>
        <w:rPr>
          <w:rFonts w:ascii="Times New Roman" w:eastAsia="Times New Roman" w:hAnsi="Times New Roman"/>
        </w:rPr>
        <w:tab/>
      </w:r>
      <w:r>
        <w:rPr>
          <w:rFonts w:ascii="Wingdings" w:eastAsia="Wingdings" w:hAnsi="Wingdings"/>
          <w:sz w:val="24"/>
        </w:rPr>
        <w:t></w:t>
      </w:r>
      <w:r>
        <w:rPr>
          <w:rFonts w:ascii="Consolas" w:eastAsia="Consolas" w:hAnsi="Consolas"/>
          <w:sz w:val="24"/>
        </w:rPr>
        <w:t xml:space="preserve"> 2 Another</w:t>
      </w:r>
    </w:p>
    <w:p w14:paraId="52F9C300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way</w:t>
      </w:r>
    </w:p>
    <w:p w14:paraId="52BAB03D" w14:textId="77777777" w:rsidR="00572D6A" w:rsidRDefault="00572D6A" w:rsidP="00572D6A">
      <w:pPr>
        <w:spacing w:line="280" w:lineRule="exact"/>
        <w:rPr>
          <w:rFonts w:ascii="Times New Roman" w:eastAsia="Times New Roman" w:hAnsi="Times New Roman"/>
        </w:rPr>
      </w:pPr>
    </w:p>
    <w:p w14:paraId="5F07FACF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"---------------------------------"</w:t>
      </w:r>
      <w:r>
        <w:rPr>
          <w:rFonts w:ascii="Consolas" w:eastAsia="Consolas" w:hAnsi="Consolas"/>
          <w:sz w:val="24"/>
        </w:rPr>
        <w:t>);</w:t>
      </w:r>
    </w:p>
    <w:p w14:paraId="502DD18E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  <w:sectPr w:rsidR="00572D6A">
          <w:pgSz w:w="11900" w:h="16838"/>
          <w:pgMar w:top="1440" w:right="1440" w:bottom="960" w:left="1440" w:header="0" w:footer="0" w:gutter="0"/>
          <w:cols w:space="720"/>
          <w:docGrid w:linePitch="360"/>
        </w:sectPr>
      </w:pPr>
    </w:p>
    <w:p w14:paraId="08CD262E" w14:textId="77777777" w:rsidR="00572D6A" w:rsidRDefault="00572D6A" w:rsidP="00572D6A">
      <w:pPr>
        <w:spacing w:line="284" w:lineRule="exact"/>
        <w:rPr>
          <w:rFonts w:ascii="Times New Roman" w:eastAsia="Times New Roman" w:hAnsi="Times New Roman"/>
        </w:rPr>
      </w:pPr>
    </w:p>
    <w:p w14:paraId="413E7446" w14:textId="77777777" w:rsidR="00572D6A" w:rsidRDefault="00572D6A" w:rsidP="00572D6A">
      <w:pPr>
        <w:spacing w:line="0" w:lineRule="atLeast"/>
        <w:rPr>
          <w:rFonts w:ascii="Consolas" w:eastAsia="Consolas" w:hAnsi="Consolas"/>
          <w:sz w:val="15"/>
        </w:rPr>
      </w:pPr>
      <w:proofErr w:type="spellStart"/>
      <w:r>
        <w:rPr>
          <w:rFonts w:ascii="Consolas" w:eastAsia="Consolas" w:hAnsi="Consolas"/>
          <w:sz w:val="23"/>
        </w:rPr>
        <w:t>System.</w:t>
      </w:r>
      <w:r>
        <w:rPr>
          <w:rFonts w:ascii="Consolas" w:eastAsia="Consolas" w:hAnsi="Consolas"/>
          <w:i/>
          <w:color w:val="0000C0"/>
          <w:sz w:val="23"/>
        </w:rPr>
        <w:t>out</w:t>
      </w:r>
      <w:r>
        <w:rPr>
          <w:rFonts w:ascii="Consolas" w:eastAsia="Consolas" w:hAnsi="Consolas"/>
          <w:sz w:val="23"/>
        </w:rPr>
        <w:t>.print</w:t>
      </w:r>
      <w:proofErr w:type="spellEnd"/>
      <w:r>
        <w:rPr>
          <w:rFonts w:ascii="Consolas" w:eastAsia="Consolas" w:hAnsi="Consolas"/>
          <w:sz w:val="23"/>
        </w:rPr>
        <w:t>(</w:t>
      </w:r>
      <w:proofErr w:type="spellStart"/>
      <w:r>
        <w:rPr>
          <w:rFonts w:ascii="Consolas" w:eastAsia="Consolas" w:hAnsi="Consolas"/>
          <w:color w:val="6A3E3E"/>
          <w:sz w:val="23"/>
        </w:rPr>
        <w:t>s</w:t>
      </w:r>
      <w:r>
        <w:rPr>
          <w:rFonts w:ascii="Consolas" w:eastAsia="Consolas" w:hAnsi="Consolas"/>
          <w:sz w:val="23"/>
        </w:rPr>
        <w:t>.substring</w:t>
      </w:r>
      <w:proofErr w:type="spellEnd"/>
      <w:r>
        <w:rPr>
          <w:rFonts w:ascii="Consolas" w:eastAsia="Consolas" w:hAnsi="Consolas"/>
          <w:sz w:val="23"/>
        </w:rPr>
        <w:t>(0,4));</w:t>
      </w:r>
      <w:r>
        <w:rPr>
          <w:rFonts w:ascii="Wingdings" w:eastAsia="Wingdings" w:hAnsi="Wingdings"/>
          <w:sz w:val="23"/>
        </w:rPr>
        <w:t></w:t>
      </w:r>
      <w:r>
        <w:rPr>
          <w:rFonts w:ascii="Wingdings" w:eastAsia="Wingdings" w:hAnsi="Wingdings"/>
          <w:sz w:val="23"/>
        </w:rPr>
        <w:t></w:t>
      </w:r>
      <w:r>
        <w:rPr>
          <w:rFonts w:ascii="Consolas" w:eastAsia="Consolas" w:hAnsi="Consolas"/>
          <w:sz w:val="23"/>
        </w:rPr>
        <w:t>3</w:t>
      </w:r>
      <w:r>
        <w:rPr>
          <w:rFonts w:ascii="Consolas" w:eastAsia="Consolas" w:hAnsi="Consolas"/>
          <w:sz w:val="15"/>
        </w:rPr>
        <w:t>rd</w:t>
      </w:r>
    </w:p>
    <w:p w14:paraId="13FF78CD" w14:textId="77777777" w:rsidR="00572D6A" w:rsidRDefault="00572D6A" w:rsidP="00572D6A">
      <w:pPr>
        <w:spacing w:line="287" w:lineRule="exact"/>
        <w:rPr>
          <w:rFonts w:ascii="Times New Roman" w:eastAsia="Times New Roman" w:hAnsi="Times New Roman"/>
        </w:rPr>
      </w:pPr>
    </w:p>
    <w:p w14:paraId="41D5A0A8" w14:textId="33F29F71" w:rsidR="00572D6A" w:rsidRDefault="00572D6A" w:rsidP="00572D6A">
      <w:pPr>
        <w:spacing w:line="0" w:lineRule="atLeast"/>
        <w:rPr>
          <w:rFonts w:ascii="Times New Roman" w:eastAsia="Times New Roman" w:hAnsi="Times New Roman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"******"</w:t>
      </w:r>
      <w:r>
        <w:rPr>
          <w:rFonts w:ascii="Consolas" w:eastAsia="Consolas" w:hAnsi="Consolas"/>
          <w:sz w:val="24"/>
        </w:rPr>
        <w:t>);</w:t>
      </w:r>
    </w:p>
    <w:p w14:paraId="3B813542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66E4F1DA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5D1A5CE3" w14:textId="70BCAC65" w:rsidR="00572D6A" w:rsidRDefault="00572D6A" w:rsidP="00572D6A">
      <w:pPr>
        <w:spacing w:line="0" w:lineRule="atLeast"/>
        <w:rPr>
          <w:rFonts w:ascii="Times New Roman" w:eastAsia="Times New Roman" w:hAnsi="Times New Roman"/>
        </w:rPr>
      </w:pPr>
      <w:r>
        <w:rPr>
          <w:rFonts w:ascii="Consolas" w:eastAsia="Consolas" w:hAnsi="Consolas"/>
          <w:sz w:val="24"/>
        </w:rPr>
        <w:t>}</w:t>
      </w:r>
    </w:p>
    <w:p w14:paraId="576A4A9A" w14:textId="77777777" w:rsidR="00572D6A" w:rsidRDefault="00572D6A" w:rsidP="00572D6A">
      <w:pPr>
        <w:spacing w:line="0" w:lineRule="atLeast"/>
        <w:rPr>
          <w:rFonts w:ascii="Consolas" w:eastAsia="Consolas" w:hAnsi="Consolas"/>
          <w:sz w:val="23"/>
        </w:rPr>
      </w:pPr>
      <w:r>
        <w:rPr>
          <w:rFonts w:ascii="Consolas" w:eastAsia="Consolas" w:hAnsi="Consolas"/>
          <w:sz w:val="23"/>
        </w:rPr>
        <w:t>way</w:t>
      </w:r>
    </w:p>
    <w:p w14:paraId="207021AE" w14:textId="77777777" w:rsidR="00572D6A" w:rsidRDefault="00572D6A" w:rsidP="00572D6A">
      <w:pPr>
        <w:spacing w:line="276" w:lineRule="exact"/>
        <w:rPr>
          <w:rFonts w:ascii="Times New Roman" w:eastAsia="Times New Roman" w:hAnsi="Times New Roman"/>
        </w:rPr>
      </w:pPr>
    </w:p>
    <w:p w14:paraId="08C8DFF0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1D43B7DB" w14:textId="77777777" w:rsidR="00572D6A" w:rsidRDefault="00572D6A" w:rsidP="00572D6A">
      <w:pPr>
        <w:spacing w:line="275" w:lineRule="exact"/>
        <w:rPr>
          <w:rFonts w:ascii="Times New Roman" w:eastAsia="Times New Roman" w:hAnsi="Times New Roman"/>
        </w:rPr>
      </w:pPr>
    </w:p>
    <w:p w14:paraId="49F112D7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Enter a number</w:t>
      </w:r>
    </w:p>
    <w:p w14:paraId="406CAA7B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23D50B80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color w:val="00C87D"/>
          <w:sz w:val="24"/>
        </w:rPr>
      </w:pPr>
      <w:r>
        <w:rPr>
          <w:rFonts w:ascii="Times New Roman" w:eastAsia="Times New Roman" w:hAnsi="Times New Roman"/>
          <w:color w:val="00C87D"/>
          <w:sz w:val="24"/>
        </w:rPr>
        <w:t>9676224781</w:t>
      </w:r>
    </w:p>
    <w:p w14:paraId="3F26E6AC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526C1EAA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9676******</w:t>
      </w:r>
    </w:p>
    <w:p w14:paraId="18E132DB" w14:textId="77777777" w:rsidR="00572D6A" w:rsidRDefault="00572D6A" w:rsidP="00572D6A">
      <w:pPr>
        <w:spacing w:line="278" w:lineRule="exact"/>
        <w:rPr>
          <w:rFonts w:ascii="Times New Roman" w:eastAsia="Times New Roman" w:hAnsi="Times New Roman"/>
        </w:rPr>
      </w:pPr>
    </w:p>
    <w:p w14:paraId="1268BFE5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---------------------------------</w:t>
      </w:r>
    </w:p>
    <w:p w14:paraId="579680D8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43D9B157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9676******</w:t>
      </w:r>
    </w:p>
    <w:p w14:paraId="11752C67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57351E12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---------------------------------</w:t>
      </w:r>
    </w:p>
    <w:p w14:paraId="2BCF6A4A" w14:textId="77777777" w:rsidR="00572D6A" w:rsidRDefault="00572D6A" w:rsidP="00572D6A">
      <w:pPr>
        <w:spacing w:line="278" w:lineRule="exact"/>
        <w:rPr>
          <w:rFonts w:ascii="Times New Roman" w:eastAsia="Times New Roman" w:hAnsi="Times New Roman"/>
        </w:rPr>
      </w:pPr>
    </w:p>
    <w:p w14:paraId="4F2D52E0" w14:textId="77777777" w:rsidR="00572D6A" w:rsidRDefault="00572D6A" w:rsidP="00572D6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9676******</w:t>
      </w:r>
    </w:p>
    <w:p w14:paraId="3D6DA647" w14:textId="77777777" w:rsidR="00572D6A" w:rsidRPr="003626CA" w:rsidRDefault="00572D6A" w:rsidP="00572D6A">
      <w:pPr>
        <w:autoSpaceDE w:val="0"/>
        <w:autoSpaceDN w:val="0"/>
        <w:adjustRightInd w:val="0"/>
        <w:rPr>
          <w:rFonts w:ascii="Courier New" w:hAnsi="Courier New" w:cs="Courier New"/>
          <w:sz w:val="28"/>
          <w:szCs w:val="28"/>
        </w:rPr>
      </w:pPr>
    </w:p>
    <w:p w14:paraId="0F42BB14" w14:textId="207755F1" w:rsidR="00572D6A" w:rsidRDefault="00572D6A" w:rsidP="00572D6A">
      <w:pPr>
        <w:spacing w:line="228" w:lineRule="auto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 xml:space="preserve">22.WAJP To Convert a String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intoLowerCase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>?</w:t>
      </w:r>
    </w:p>
    <w:p w14:paraId="0E0FB287" w14:textId="77777777" w:rsidR="00572D6A" w:rsidRDefault="00572D6A" w:rsidP="00572D6A">
      <w:pPr>
        <w:spacing w:line="283" w:lineRule="exact"/>
        <w:rPr>
          <w:rFonts w:ascii="Times New Roman" w:eastAsia="Times New Roman" w:hAnsi="Times New Roman"/>
        </w:rPr>
      </w:pPr>
    </w:p>
    <w:p w14:paraId="0B40AABB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Strings28;</w:t>
      </w:r>
    </w:p>
    <w:p w14:paraId="4AE27890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6D3801BA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import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java.util.Scanner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18A73F79" w14:textId="77777777" w:rsidR="00572D6A" w:rsidRDefault="00572D6A" w:rsidP="00572D6A">
      <w:pPr>
        <w:spacing w:line="278" w:lineRule="exact"/>
        <w:rPr>
          <w:rFonts w:ascii="Times New Roman" w:eastAsia="Times New Roman" w:hAnsi="Times New Roman"/>
        </w:rPr>
      </w:pPr>
    </w:p>
    <w:p w14:paraId="633AC505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LowerCaseUser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{</w:t>
      </w:r>
    </w:p>
    <w:p w14:paraId="60A53645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3D1FCCA8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</w:p>
    <w:p w14:paraId="07FB2FD6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4A66E04F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Scanner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  <w:u w:val="single"/>
        </w:rPr>
        <w:t>scn</w:t>
      </w:r>
      <w:proofErr w:type="spellEnd"/>
      <w:r>
        <w:rPr>
          <w:rFonts w:ascii="Consolas" w:eastAsia="Consolas" w:hAnsi="Consolas"/>
          <w:sz w:val="24"/>
        </w:rPr>
        <w:t xml:space="preserve"> =</w:t>
      </w:r>
      <w:r>
        <w:rPr>
          <w:rFonts w:ascii="Consolas" w:eastAsia="Consolas" w:hAnsi="Consolas"/>
          <w:color w:val="7F0055"/>
          <w:sz w:val="24"/>
        </w:rPr>
        <w:t xml:space="preserve"> new</w:t>
      </w:r>
      <w:r>
        <w:rPr>
          <w:rFonts w:ascii="Consolas" w:eastAsia="Consolas" w:hAnsi="Consolas"/>
          <w:sz w:val="24"/>
        </w:rPr>
        <w:t xml:space="preserve"> Scanner(System.</w:t>
      </w:r>
      <w:r>
        <w:rPr>
          <w:rFonts w:ascii="Consolas" w:eastAsia="Consolas" w:hAnsi="Consolas"/>
          <w:i/>
          <w:color w:val="0000C0"/>
          <w:sz w:val="24"/>
        </w:rPr>
        <w:t>in</w:t>
      </w:r>
      <w:r>
        <w:rPr>
          <w:rFonts w:ascii="Consolas" w:eastAsia="Consolas" w:hAnsi="Consolas"/>
          <w:sz w:val="24"/>
        </w:rPr>
        <w:t>);</w:t>
      </w:r>
    </w:p>
    <w:p w14:paraId="67B8200C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1DB25509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"Enter a String"</w:t>
      </w:r>
      <w:r>
        <w:rPr>
          <w:rFonts w:ascii="Consolas" w:eastAsia="Consolas" w:hAnsi="Consolas"/>
          <w:sz w:val="24"/>
        </w:rPr>
        <w:t>);</w:t>
      </w:r>
    </w:p>
    <w:p w14:paraId="5D750A97" w14:textId="77777777" w:rsidR="00572D6A" w:rsidRDefault="00572D6A" w:rsidP="00572D6A">
      <w:pPr>
        <w:spacing w:line="279" w:lineRule="exact"/>
        <w:rPr>
          <w:rFonts w:ascii="Times New Roman" w:eastAsia="Times New Roman" w:hAnsi="Times New Roman"/>
        </w:rPr>
      </w:pPr>
    </w:p>
    <w:p w14:paraId="6E243844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String</w:t>
      </w:r>
      <w:r>
        <w:rPr>
          <w:rFonts w:ascii="Consolas" w:eastAsia="Consolas" w:hAnsi="Consolas"/>
          <w:color w:val="6A3E3E"/>
          <w:sz w:val="24"/>
        </w:rPr>
        <w:t xml:space="preserve"> s</w:t>
      </w:r>
      <w:r>
        <w:rPr>
          <w:rFonts w:ascii="Consolas" w:eastAsia="Consolas" w:hAnsi="Consolas"/>
          <w:sz w:val="24"/>
        </w:rPr>
        <w:t>=</w:t>
      </w:r>
      <w:proofErr w:type="spellStart"/>
      <w:r>
        <w:rPr>
          <w:rFonts w:ascii="Consolas" w:eastAsia="Consolas" w:hAnsi="Consolas"/>
          <w:color w:val="6A3E3E"/>
          <w:sz w:val="24"/>
        </w:rPr>
        <w:t>scn</w:t>
      </w:r>
      <w:r>
        <w:rPr>
          <w:rFonts w:ascii="Consolas" w:eastAsia="Consolas" w:hAnsi="Consolas"/>
          <w:sz w:val="24"/>
        </w:rPr>
        <w:t>.next</w:t>
      </w:r>
      <w:proofErr w:type="spellEnd"/>
      <w:r>
        <w:rPr>
          <w:rFonts w:ascii="Consolas" w:eastAsia="Consolas" w:hAnsi="Consolas"/>
          <w:sz w:val="24"/>
        </w:rPr>
        <w:t>();</w:t>
      </w:r>
    </w:p>
    <w:p w14:paraId="7E8F7ABE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6164B68B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sz w:val="24"/>
        </w:rPr>
        <w:t>.toLowerCase</w:t>
      </w:r>
      <w:proofErr w:type="spellEnd"/>
      <w:r>
        <w:rPr>
          <w:rFonts w:ascii="Consolas" w:eastAsia="Consolas" w:hAnsi="Consolas"/>
          <w:sz w:val="24"/>
        </w:rPr>
        <w:t>());</w:t>
      </w:r>
    </w:p>
    <w:p w14:paraId="6FBBE582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1660A577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14B875D0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038C6D28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7D8BB997" w14:textId="77777777" w:rsidR="00572D6A" w:rsidRDefault="00572D6A" w:rsidP="00572D6A">
      <w:pPr>
        <w:spacing w:line="3" w:lineRule="exact"/>
        <w:rPr>
          <w:rFonts w:ascii="Times New Roman" w:eastAsia="Times New Roman" w:hAnsi="Times New Roman"/>
        </w:rPr>
      </w:pPr>
      <w:bookmarkStart w:id="13" w:name="page3"/>
      <w:bookmarkEnd w:id="13"/>
    </w:p>
    <w:p w14:paraId="745BBF47" w14:textId="77777777" w:rsidR="00572D6A" w:rsidRDefault="00572D6A" w:rsidP="00572D6A">
      <w:pPr>
        <w:spacing w:line="0" w:lineRule="atLeast"/>
        <w:rPr>
          <w:rFonts w:ascii="Consolas" w:eastAsia="Consolas" w:hAnsi="Consolas"/>
          <w:b/>
          <w:color w:val="FF0000"/>
          <w:sz w:val="32"/>
        </w:rPr>
      </w:pPr>
      <w:r>
        <w:rPr>
          <w:rFonts w:ascii="Consolas" w:eastAsia="Consolas" w:hAnsi="Consolas"/>
          <w:b/>
          <w:color w:val="FF0000"/>
          <w:sz w:val="32"/>
        </w:rPr>
        <w:t>O/P</w:t>
      </w:r>
    </w:p>
    <w:p w14:paraId="7EC5F682" w14:textId="77777777" w:rsidR="00572D6A" w:rsidRDefault="00572D6A" w:rsidP="00572D6A">
      <w:pPr>
        <w:spacing w:line="278" w:lineRule="exact"/>
        <w:rPr>
          <w:rFonts w:ascii="Times New Roman" w:eastAsia="Times New Roman" w:hAnsi="Times New Roman"/>
        </w:rPr>
      </w:pPr>
    </w:p>
    <w:p w14:paraId="0B8ED2D7" w14:textId="77777777" w:rsidR="00572D6A" w:rsidRDefault="00572D6A" w:rsidP="00572D6A">
      <w:pPr>
        <w:spacing w:line="0" w:lineRule="atLeast"/>
        <w:rPr>
          <w:rFonts w:ascii="Consolas" w:eastAsia="Consolas" w:hAnsi="Consolas"/>
          <w:b/>
          <w:sz w:val="24"/>
        </w:rPr>
      </w:pPr>
      <w:r>
        <w:rPr>
          <w:rFonts w:ascii="Consolas" w:eastAsia="Consolas" w:hAnsi="Consolas"/>
          <w:b/>
          <w:sz w:val="24"/>
        </w:rPr>
        <w:t>Enter a String</w:t>
      </w:r>
    </w:p>
    <w:p w14:paraId="013B2E18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5663F3BB" w14:textId="77777777" w:rsidR="00572D6A" w:rsidRDefault="00572D6A" w:rsidP="00572D6A">
      <w:pPr>
        <w:spacing w:line="0" w:lineRule="atLeast"/>
        <w:rPr>
          <w:rFonts w:ascii="Consolas" w:eastAsia="Consolas" w:hAnsi="Consolas"/>
          <w:b/>
          <w:color w:val="00C87D"/>
          <w:sz w:val="24"/>
        </w:rPr>
      </w:pPr>
      <w:r>
        <w:rPr>
          <w:rFonts w:ascii="Consolas" w:eastAsia="Consolas" w:hAnsi="Consolas"/>
          <w:b/>
          <w:color w:val="00C87D"/>
          <w:sz w:val="24"/>
        </w:rPr>
        <w:t>HEMANTH</w:t>
      </w:r>
    </w:p>
    <w:p w14:paraId="538A42CC" w14:textId="77777777" w:rsidR="00572D6A" w:rsidRDefault="00572D6A" w:rsidP="00572D6A">
      <w:pPr>
        <w:spacing w:line="213" w:lineRule="exact"/>
        <w:rPr>
          <w:rFonts w:ascii="Times New Roman" w:eastAsia="Times New Roman" w:hAnsi="Times New Roman"/>
        </w:rPr>
      </w:pPr>
    </w:p>
    <w:p w14:paraId="7A3166B2" w14:textId="77777777" w:rsidR="00572D6A" w:rsidRDefault="00572D6A" w:rsidP="00572D6A">
      <w:pPr>
        <w:spacing w:line="0" w:lineRule="atLeast"/>
        <w:rPr>
          <w:rFonts w:ascii="Consolas" w:eastAsia="Consolas" w:hAnsi="Consolas"/>
          <w:b/>
          <w:sz w:val="24"/>
        </w:rPr>
      </w:pPr>
      <w:r>
        <w:rPr>
          <w:rFonts w:ascii="Consolas" w:eastAsia="Consolas" w:hAnsi="Consolas"/>
          <w:b/>
          <w:sz w:val="24"/>
        </w:rPr>
        <w:t>Hemanth --</w:t>
      </w:r>
      <w:r>
        <w:rPr>
          <w:rFonts w:ascii="Wingdings" w:eastAsia="Wingdings" w:hAnsi="Wingdings"/>
          <w:b/>
          <w:sz w:val="48"/>
          <w:vertAlign w:val="superscript"/>
        </w:rPr>
        <w:t></w:t>
      </w:r>
      <w:r>
        <w:rPr>
          <w:rFonts w:ascii="Consolas" w:eastAsia="Consolas" w:hAnsi="Consolas"/>
          <w:b/>
          <w:sz w:val="24"/>
        </w:rPr>
        <w:t xml:space="preserve">Given String Convert Into </w:t>
      </w:r>
      <w:proofErr w:type="spellStart"/>
      <w:r>
        <w:rPr>
          <w:rFonts w:ascii="Consolas" w:eastAsia="Consolas" w:hAnsi="Consolas"/>
          <w:b/>
          <w:sz w:val="24"/>
        </w:rPr>
        <w:t>LowerCase</w:t>
      </w:r>
      <w:proofErr w:type="spellEnd"/>
    </w:p>
    <w:p w14:paraId="543DABA8" w14:textId="77777777" w:rsidR="00572D6A" w:rsidRDefault="00572D6A" w:rsidP="00572D6A">
      <w:pPr>
        <w:spacing w:line="63" w:lineRule="exact"/>
        <w:rPr>
          <w:rFonts w:ascii="Times New Roman" w:eastAsia="Times New Roman" w:hAnsi="Times New Roman"/>
        </w:rPr>
      </w:pPr>
    </w:p>
    <w:p w14:paraId="5CEF2292" w14:textId="1D53F37E" w:rsidR="00572D6A" w:rsidRDefault="00572D6A" w:rsidP="00572D6A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 xml:space="preserve">23.WAJP To Convert a String into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UpperCase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>?</w:t>
      </w:r>
    </w:p>
    <w:p w14:paraId="5D0E335F" w14:textId="77777777" w:rsidR="00572D6A" w:rsidRDefault="00572D6A" w:rsidP="00572D6A">
      <w:pPr>
        <w:spacing w:line="282" w:lineRule="exact"/>
        <w:rPr>
          <w:rFonts w:ascii="Times New Roman" w:eastAsia="Times New Roman" w:hAnsi="Times New Roman"/>
        </w:rPr>
      </w:pPr>
    </w:p>
    <w:p w14:paraId="04D5B8C7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Strings28;</w:t>
      </w:r>
    </w:p>
    <w:p w14:paraId="161E6809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2789EE86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UpperCase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{</w:t>
      </w:r>
    </w:p>
    <w:p w14:paraId="71904891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473CE43A" w14:textId="77777777" w:rsidR="00572D6A" w:rsidRDefault="00572D6A" w:rsidP="00572D6A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</w:p>
    <w:p w14:paraId="060C6129" w14:textId="77777777" w:rsidR="00572D6A" w:rsidRDefault="00572D6A" w:rsidP="00572D6A">
      <w:pPr>
        <w:spacing w:line="278" w:lineRule="exact"/>
        <w:rPr>
          <w:rFonts w:ascii="Times New Roman" w:eastAsia="Times New Roman" w:hAnsi="Times New Roman"/>
        </w:rPr>
      </w:pPr>
    </w:p>
    <w:p w14:paraId="23F81E70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String</w:t>
      </w:r>
      <w:r>
        <w:rPr>
          <w:rFonts w:ascii="Consolas" w:eastAsia="Consolas" w:hAnsi="Consolas"/>
          <w:color w:val="6A3E3E"/>
          <w:sz w:val="24"/>
        </w:rPr>
        <w:t xml:space="preserve"> s</w:t>
      </w:r>
      <w:r>
        <w:rPr>
          <w:rFonts w:ascii="Consolas" w:eastAsia="Consolas" w:hAnsi="Consolas"/>
          <w:sz w:val="24"/>
        </w:rPr>
        <w:t>=</w:t>
      </w:r>
      <w:r>
        <w:rPr>
          <w:rFonts w:ascii="Consolas" w:eastAsia="Consolas" w:hAnsi="Consolas"/>
          <w:color w:val="2A00FF"/>
          <w:sz w:val="24"/>
        </w:rPr>
        <w:t>"java program"</w:t>
      </w:r>
      <w:r>
        <w:rPr>
          <w:rFonts w:ascii="Consolas" w:eastAsia="Consolas" w:hAnsi="Consolas"/>
          <w:sz w:val="24"/>
        </w:rPr>
        <w:t>;</w:t>
      </w:r>
    </w:p>
    <w:p w14:paraId="00B47F8A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278D843C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lastRenderedPageBreak/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s</w:t>
      </w:r>
      <w:r>
        <w:rPr>
          <w:rFonts w:ascii="Consolas" w:eastAsia="Consolas" w:hAnsi="Consolas"/>
          <w:sz w:val="24"/>
        </w:rPr>
        <w:t>.toUpperCase</w:t>
      </w:r>
      <w:proofErr w:type="spellEnd"/>
      <w:r>
        <w:rPr>
          <w:rFonts w:ascii="Consolas" w:eastAsia="Consolas" w:hAnsi="Consolas"/>
          <w:sz w:val="24"/>
        </w:rPr>
        <w:t>());</w:t>
      </w:r>
    </w:p>
    <w:p w14:paraId="7B16C6FD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33DCD168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395A5DD2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5ACE0F5D" w14:textId="77777777" w:rsidR="00572D6A" w:rsidRDefault="00572D6A" w:rsidP="00572D6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2E3046F7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0D1F45F4" w14:textId="77777777" w:rsidR="00572D6A" w:rsidRDefault="00572D6A" w:rsidP="00572D6A">
      <w:pPr>
        <w:spacing w:line="0" w:lineRule="atLeast"/>
        <w:rPr>
          <w:rFonts w:ascii="Consolas" w:eastAsia="Consolas" w:hAnsi="Consolas"/>
          <w:b/>
          <w:color w:val="FF0000"/>
          <w:sz w:val="32"/>
        </w:rPr>
      </w:pPr>
      <w:r>
        <w:rPr>
          <w:rFonts w:ascii="Consolas" w:eastAsia="Consolas" w:hAnsi="Consolas"/>
          <w:b/>
          <w:color w:val="FF0000"/>
          <w:sz w:val="32"/>
        </w:rPr>
        <w:t>O/P</w:t>
      </w:r>
    </w:p>
    <w:p w14:paraId="03CB5B6A" w14:textId="77777777" w:rsidR="00572D6A" w:rsidRDefault="00572D6A" w:rsidP="00572D6A">
      <w:pPr>
        <w:spacing w:line="281" w:lineRule="exact"/>
        <w:rPr>
          <w:rFonts w:ascii="Times New Roman" w:eastAsia="Times New Roman" w:hAnsi="Times New Roman"/>
        </w:rPr>
      </w:pPr>
    </w:p>
    <w:p w14:paraId="2B7EA6B5" w14:textId="77777777" w:rsidR="00572D6A" w:rsidRDefault="00572D6A" w:rsidP="00572D6A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JAVA PROGRAM</w:t>
      </w:r>
    </w:p>
    <w:p w14:paraId="4D0B77F3" w14:textId="77777777" w:rsidR="00D15E35" w:rsidRDefault="00D15E35" w:rsidP="00572D6A">
      <w:pPr>
        <w:spacing w:line="0" w:lineRule="atLeast"/>
        <w:rPr>
          <w:rFonts w:ascii="Consolas" w:eastAsia="Consolas" w:hAnsi="Consolas"/>
          <w:sz w:val="32"/>
        </w:rPr>
      </w:pPr>
    </w:p>
    <w:p w14:paraId="0260816F" w14:textId="7DAA9947" w:rsidR="00D15E35" w:rsidRDefault="00D15E35" w:rsidP="00D15E35">
      <w:pPr>
        <w:spacing w:line="234" w:lineRule="auto"/>
        <w:ind w:right="546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 xml:space="preserve">24.WAJP To Convert </w:t>
      </w:r>
      <w:proofErr w:type="spellStart"/>
      <w:r>
        <w:rPr>
          <w:rFonts w:ascii="Times New Roman" w:eastAsia="Times New Roman" w:hAnsi="Times New Roman"/>
          <w:b/>
          <w:color w:val="FF0000"/>
          <w:sz w:val="28"/>
        </w:rPr>
        <w:t>LowerCase</w:t>
      </w:r>
      <w:proofErr w:type="spellEnd"/>
      <w:r>
        <w:rPr>
          <w:rFonts w:ascii="Times New Roman" w:eastAsia="Times New Roman" w:hAnsi="Times New Roman"/>
          <w:b/>
          <w:color w:val="FF0000"/>
          <w:sz w:val="28"/>
        </w:rPr>
        <w:t xml:space="preserve"> to Upper Case </w:t>
      </w:r>
      <w:proofErr w:type="spellStart"/>
      <w:r>
        <w:rPr>
          <w:rFonts w:ascii="Times New Roman" w:eastAsia="Times New Roman" w:hAnsi="Times New Roman"/>
          <w:b/>
          <w:color w:val="FF0000"/>
          <w:sz w:val="28"/>
        </w:rPr>
        <w:t>with out</w:t>
      </w:r>
      <w:proofErr w:type="spellEnd"/>
      <w:r>
        <w:rPr>
          <w:rFonts w:ascii="Times New Roman" w:eastAsia="Times New Roman" w:hAnsi="Times New Roman"/>
          <w:b/>
          <w:color w:val="FF0000"/>
          <w:sz w:val="28"/>
        </w:rPr>
        <w:t xml:space="preserve"> using </w:t>
      </w:r>
      <w:proofErr w:type="spellStart"/>
      <w:r>
        <w:rPr>
          <w:rFonts w:ascii="Times New Roman" w:eastAsia="Times New Roman" w:hAnsi="Times New Roman"/>
          <w:b/>
          <w:color w:val="FF0000"/>
          <w:sz w:val="28"/>
        </w:rPr>
        <w:t>InBuilt</w:t>
      </w:r>
      <w:proofErr w:type="spellEnd"/>
      <w:r>
        <w:rPr>
          <w:rFonts w:ascii="Times New Roman" w:eastAsia="Times New Roman" w:hAnsi="Times New Roman"/>
          <w:b/>
          <w:color w:val="FF0000"/>
          <w:sz w:val="28"/>
        </w:rPr>
        <w:t xml:space="preserve"> Methods?</w:t>
      </w:r>
    </w:p>
    <w:p w14:paraId="4B522730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29B62832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4C30C2C8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05AD4A7A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8B3348B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14" w:name="page20"/>
      <w:bookmarkEnd w:id="14"/>
      <w:r>
        <w:rPr>
          <w:rFonts w:ascii="Times New Roman" w:eastAsia="Times New Roman" w:hAnsi="Times New Roman"/>
          <w:b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ConvertUpperCase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DF37C9A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0100246C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7D81FC1A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7EB16C7A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b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779B7370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21A877EA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570D18F5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2C835DC0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6B0540F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75959DF6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07D9D065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4A1C6711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3EAACFBE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39F07A53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599194DF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41091D3B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lastRenderedPageBreak/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)&gt;=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)&lt;=</w:t>
      </w:r>
      <w:r>
        <w:rPr>
          <w:rFonts w:ascii="Times New Roman" w:eastAsia="Times New Roman" w:hAnsi="Times New Roman"/>
          <w:color w:val="2A00FF"/>
          <w:sz w:val="24"/>
        </w:rPr>
        <w:t>'z'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15B341B2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18EBF44D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2F07EF03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5E69130A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+=(</w:t>
      </w:r>
      <w:r>
        <w:rPr>
          <w:rFonts w:ascii="Times New Roman" w:eastAsia="Times New Roman" w:hAnsi="Times New Roman"/>
          <w:b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)(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)-32);</w:t>
      </w:r>
    </w:p>
    <w:p w14:paraId="000C5562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74342F8B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110E861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50AF7C52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74140A2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1D5987CE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sz w:val="24"/>
        </w:rPr>
        <w:t>);</w:t>
      </w:r>
    </w:p>
    <w:p w14:paraId="0EBBB48B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5209EFA4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23B5ACA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1A16ED06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C8FB965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30C85D11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O/P</w:t>
      </w:r>
    </w:p>
    <w:p w14:paraId="11A714F1" w14:textId="77777777" w:rsidR="00D15E35" w:rsidRDefault="00D15E35" w:rsidP="00D15E35">
      <w:pPr>
        <w:spacing w:line="289" w:lineRule="exact"/>
        <w:rPr>
          <w:rFonts w:ascii="Times New Roman" w:eastAsia="Times New Roman" w:hAnsi="Times New Roman"/>
        </w:rPr>
      </w:pPr>
    </w:p>
    <w:p w14:paraId="51DB2B21" w14:textId="77777777" w:rsidR="00D15E35" w:rsidRDefault="00D15E35" w:rsidP="00D15E35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60127910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3FBB401E" w14:textId="77777777" w:rsidR="00D15E35" w:rsidRDefault="00D15E35" w:rsidP="00D15E35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0D97888E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095E7845" w14:textId="77777777" w:rsidR="00D15E35" w:rsidRDefault="00D15E35" w:rsidP="00D15E35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HEMANTH</w:t>
      </w:r>
    </w:p>
    <w:p w14:paraId="0838A9E4" w14:textId="77777777" w:rsidR="00D15E35" w:rsidRDefault="00D15E35" w:rsidP="00D15E35">
      <w:pPr>
        <w:spacing w:line="200" w:lineRule="exact"/>
        <w:rPr>
          <w:rFonts w:ascii="Times New Roman" w:eastAsia="Times New Roman" w:hAnsi="Times New Roman"/>
        </w:rPr>
      </w:pPr>
    </w:p>
    <w:p w14:paraId="525B84AB" w14:textId="319210FF" w:rsidR="00D15E35" w:rsidRDefault="00D15E35" w:rsidP="00D15E35">
      <w:pPr>
        <w:spacing w:line="235" w:lineRule="auto"/>
        <w:ind w:right="306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25.WAJP To Convert Given String In to Upper Case to Lower Case With Out Using Inbuilt Method?</w:t>
      </w:r>
    </w:p>
    <w:p w14:paraId="1BFD6C04" w14:textId="77777777" w:rsidR="00D15E35" w:rsidRDefault="00D15E35" w:rsidP="00D15E35">
      <w:pPr>
        <w:spacing w:line="275" w:lineRule="exact"/>
        <w:rPr>
          <w:rFonts w:ascii="Times New Roman" w:eastAsia="Times New Roman" w:hAnsi="Times New Roman"/>
        </w:rPr>
      </w:pPr>
    </w:p>
    <w:p w14:paraId="64258B66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F61BFDE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340A6C22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EE32EF1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3C8C9E2E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CovertLower14 {</w:t>
      </w:r>
    </w:p>
    <w:p w14:paraId="799D2140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1C118C96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684B258A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25EC112D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6C5BB05B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14897811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78CFD1F4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57B67D2B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0EECBA75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2AB9DA32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36F472C7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5AE40220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78326A8D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412E96C3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335A9447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34F72EAD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)&gt;=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)&lt;=</w:t>
      </w:r>
      <w:r>
        <w:rPr>
          <w:rFonts w:ascii="Times New Roman" w:eastAsia="Times New Roman" w:hAnsi="Times New Roman"/>
          <w:color w:val="2A00FF"/>
          <w:sz w:val="24"/>
        </w:rPr>
        <w:t>'Z'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1DB308BC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bookmarkStart w:id="15" w:name="page23"/>
      <w:bookmarkEnd w:id="15"/>
      <w:r>
        <w:rPr>
          <w:rFonts w:ascii="Times New Roman" w:eastAsia="Times New Roman" w:hAnsi="Times New Roman"/>
          <w:sz w:val="24"/>
        </w:rPr>
        <w:t>{</w:t>
      </w:r>
    </w:p>
    <w:p w14:paraId="7862D076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01E4399B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+=(</w:t>
      </w: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)(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)+32);</w:t>
      </w:r>
    </w:p>
    <w:p w14:paraId="2B8290CE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4AF9E9BB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08892EE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4279B929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2C127BF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571E99A9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sz w:val="24"/>
        </w:rPr>
        <w:t>);</w:t>
      </w:r>
    </w:p>
    <w:p w14:paraId="4BF9C8FA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489FFDD4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CD99425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02151906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E6DBCE3" w14:textId="77777777" w:rsidR="00D15E35" w:rsidRDefault="00D15E35" w:rsidP="00D15E35">
      <w:pPr>
        <w:spacing w:line="287" w:lineRule="exact"/>
        <w:rPr>
          <w:rFonts w:ascii="Times New Roman" w:eastAsia="Times New Roman" w:hAnsi="Times New Roman"/>
        </w:rPr>
      </w:pPr>
    </w:p>
    <w:p w14:paraId="52F45C22" w14:textId="77777777" w:rsidR="00D15E35" w:rsidRDefault="00D15E35" w:rsidP="00D15E35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037F6517" w14:textId="77777777" w:rsidR="00D15E35" w:rsidRDefault="00D15E35" w:rsidP="00D15E35">
      <w:pPr>
        <w:spacing w:line="285" w:lineRule="exact"/>
        <w:rPr>
          <w:rFonts w:ascii="Times New Roman" w:eastAsia="Times New Roman" w:hAnsi="Times New Roman"/>
        </w:rPr>
      </w:pPr>
    </w:p>
    <w:p w14:paraId="4955C393" w14:textId="77777777" w:rsidR="00D15E35" w:rsidRDefault="00D15E35" w:rsidP="00D15E35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lastRenderedPageBreak/>
        <w:t>Enter a String</w:t>
      </w:r>
    </w:p>
    <w:p w14:paraId="7A3CBC49" w14:textId="77777777" w:rsidR="00D15E35" w:rsidRDefault="00D15E35" w:rsidP="00D15E35">
      <w:pPr>
        <w:spacing w:line="278" w:lineRule="exact"/>
        <w:rPr>
          <w:rFonts w:ascii="Times New Roman" w:eastAsia="Times New Roman" w:hAnsi="Times New Roman"/>
        </w:rPr>
      </w:pPr>
    </w:p>
    <w:p w14:paraId="07102D37" w14:textId="77777777" w:rsidR="00D15E35" w:rsidRDefault="00D15E35" w:rsidP="00D15E35">
      <w:pPr>
        <w:spacing w:line="0" w:lineRule="atLeast"/>
        <w:rPr>
          <w:rFonts w:ascii="Consolas" w:eastAsia="Consolas" w:hAnsi="Consolas"/>
          <w:color w:val="00C87D"/>
          <w:sz w:val="32"/>
        </w:rPr>
      </w:pPr>
      <w:r>
        <w:rPr>
          <w:rFonts w:ascii="Consolas" w:eastAsia="Consolas" w:hAnsi="Consolas"/>
          <w:color w:val="00C87D"/>
          <w:sz w:val="32"/>
        </w:rPr>
        <w:t>HEMANTH</w:t>
      </w:r>
    </w:p>
    <w:p w14:paraId="12A351A7" w14:textId="77777777" w:rsidR="00D15E35" w:rsidRDefault="00D15E35" w:rsidP="00D15E35">
      <w:pPr>
        <w:spacing w:line="281" w:lineRule="exact"/>
        <w:rPr>
          <w:rFonts w:ascii="Times New Roman" w:eastAsia="Times New Roman" w:hAnsi="Times New Roman"/>
        </w:rPr>
      </w:pPr>
    </w:p>
    <w:p w14:paraId="1E802FC3" w14:textId="77777777" w:rsidR="00D15E35" w:rsidRDefault="00D15E35" w:rsidP="00D15E35">
      <w:pPr>
        <w:spacing w:line="0" w:lineRule="atLeast"/>
        <w:rPr>
          <w:rFonts w:ascii="Consolas" w:eastAsia="Consolas" w:hAnsi="Consolas"/>
          <w:b/>
          <w:sz w:val="32"/>
        </w:rPr>
      </w:pPr>
      <w:proofErr w:type="spellStart"/>
      <w:r>
        <w:rPr>
          <w:rFonts w:ascii="Consolas" w:eastAsia="Consolas" w:hAnsi="Consolas"/>
          <w:b/>
          <w:sz w:val="32"/>
        </w:rPr>
        <w:t>hemanth</w:t>
      </w:r>
      <w:proofErr w:type="spellEnd"/>
    </w:p>
    <w:p w14:paraId="36B5193E" w14:textId="77777777" w:rsidR="00D15E35" w:rsidRDefault="00D15E35" w:rsidP="00D15E35">
      <w:pPr>
        <w:spacing w:line="200" w:lineRule="exact"/>
        <w:rPr>
          <w:rFonts w:ascii="Times New Roman" w:eastAsia="Times New Roman" w:hAnsi="Times New Roman"/>
        </w:rPr>
      </w:pPr>
    </w:p>
    <w:p w14:paraId="7D062D6D" w14:textId="7C058C5A" w:rsidR="00231295" w:rsidRDefault="00231295" w:rsidP="00231295">
      <w:pPr>
        <w:spacing w:line="234" w:lineRule="auto"/>
        <w:ind w:right="886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26.WAJP Even Char to Upper Case and Odd Char to Lower Case?</w:t>
      </w:r>
    </w:p>
    <w:p w14:paraId="7109AC06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1B196515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384796B2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2D6CE9C1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465068B4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15CDA832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EvenOddChar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0DBA41BC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D788C49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54AA8ED5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2E3651B4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74E93570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1B3FBBB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String"</w:t>
      </w:r>
      <w:r>
        <w:rPr>
          <w:rFonts w:ascii="Times New Roman" w:eastAsia="Times New Roman" w:hAnsi="Times New Roman"/>
          <w:sz w:val="24"/>
        </w:rPr>
        <w:t>);</w:t>
      </w:r>
    </w:p>
    <w:p w14:paraId="60CCFA17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2A3374C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3A8D2A83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54A4BD81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4F06D681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545FE821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.toUpperCase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</w:p>
    <w:p w14:paraId="7E592EF3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E6B0EDF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temp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2C265EC0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570DA824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 {</w:t>
      </w:r>
    </w:p>
    <w:p w14:paraId="41F8565A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6F159C66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%2!=0 &amp;&amp;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)!=</w:t>
      </w:r>
      <w:r>
        <w:rPr>
          <w:rFonts w:ascii="Times New Roman" w:eastAsia="Times New Roman" w:hAnsi="Times New Roman"/>
          <w:color w:val="2A00FF"/>
          <w:sz w:val="24"/>
        </w:rPr>
        <w:t>' '</w:t>
      </w:r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2B1DEFDD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687C009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temp</w:t>
      </w:r>
      <w:r>
        <w:rPr>
          <w:rFonts w:ascii="Times New Roman" w:eastAsia="Times New Roman" w:hAnsi="Times New Roman"/>
          <w:color w:val="000000"/>
          <w:sz w:val="24"/>
        </w:rPr>
        <w:t>+=(</w:t>
      </w: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)(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)+32);</w:t>
      </w:r>
    </w:p>
    <w:p w14:paraId="10DEEF71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5394712E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0C6D538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66EE8136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else</w:t>
      </w:r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66DFD37A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33C0D2FA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temp</w:t>
      </w:r>
      <w:r>
        <w:rPr>
          <w:rFonts w:ascii="Times New Roman" w:eastAsia="Times New Roman" w:hAnsi="Times New Roman"/>
          <w:color w:val="000000"/>
          <w:sz w:val="24"/>
        </w:rPr>
        <w:t>+=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);</w:t>
      </w:r>
    </w:p>
    <w:p w14:paraId="076A8AA1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1D54F2BF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7963D82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bookmarkStart w:id="16" w:name="page10"/>
      <w:bookmarkEnd w:id="16"/>
      <w:r>
        <w:rPr>
          <w:rFonts w:ascii="Times New Roman" w:eastAsia="Times New Roman" w:hAnsi="Times New Roman"/>
          <w:sz w:val="24"/>
        </w:rPr>
        <w:t>}</w:t>
      </w:r>
    </w:p>
    <w:p w14:paraId="09C288B6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0703517D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temp</w:t>
      </w:r>
      <w:r>
        <w:rPr>
          <w:rFonts w:ascii="Times New Roman" w:eastAsia="Times New Roman" w:hAnsi="Times New Roman"/>
          <w:sz w:val="24"/>
        </w:rPr>
        <w:t>);</w:t>
      </w:r>
    </w:p>
    <w:p w14:paraId="2559D1B3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01CE76BB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8AD87F9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64464375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696D4D7" w14:textId="77777777" w:rsidR="00231295" w:rsidRDefault="00231295" w:rsidP="00231295">
      <w:pPr>
        <w:spacing w:line="286" w:lineRule="exact"/>
        <w:rPr>
          <w:rFonts w:ascii="Times New Roman" w:eastAsia="Times New Roman" w:hAnsi="Times New Roman"/>
        </w:rPr>
      </w:pPr>
    </w:p>
    <w:p w14:paraId="1370272E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O/P</w:t>
      </w:r>
    </w:p>
    <w:p w14:paraId="509BD8EA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05DD749C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Enter String</w:t>
      </w:r>
    </w:p>
    <w:p w14:paraId="1BCF31DB" w14:textId="77777777" w:rsidR="00231295" w:rsidRDefault="00231295" w:rsidP="00231295">
      <w:pPr>
        <w:spacing w:line="280" w:lineRule="exact"/>
        <w:rPr>
          <w:rFonts w:ascii="Times New Roman" w:eastAsia="Times New Roman" w:hAnsi="Times New Roman"/>
        </w:rPr>
      </w:pPr>
    </w:p>
    <w:p w14:paraId="76B86656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b/>
          <w:color w:val="00C87D"/>
          <w:sz w:val="32"/>
        </w:rPr>
      </w:pPr>
      <w:r>
        <w:rPr>
          <w:rFonts w:ascii="Times New Roman" w:eastAsia="Times New Roman" w:hAnsi="Times New Roman"/>
          <w:b/>
          <w:color w:val="00C87D"/>
          <w:sz w:val="32"/>
        </w:rPr>
        <w:t>Hemanth</w:t>
      </w:r>
    </w:p>
    <w:p w14:paraId="1B3AF1E6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F5EB363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b/>
          <w:sz w:val="32"/>
        </w:rPr>
      </w:pPr>
      <w:proofErr w:type="spellStart"/>
      <w:r>
        <w:rPr>
          <w:rFonts w:ascii="Times New Roman" w:eastAsia="Times New Roman" w:hAnsi="Times New Roman"/>
          <w:b/>
          <w:sz w:val="32"/>
        </w:rPr>
        <w:t>HeMaNtH</w:t>
      </w:r>
      <w:proofErr w:type="spellEnd"/>
    </w:p>
    <w:p w14:paraId="2F14A499" w14:textId="77777777" w:rsidR="00231295" w:rsidRDefault="00231295" w:rsidP="00231295">
      <w:pPr>
        <w:spacing w:line="280" w:lineRule="exact"/>
        <w:rPr>
          <w:rFonts w:ascii="Times New Roman" w:eastAsia="Times New Roman" w:hAnsi="Times New Roman"/>
        </w:rPr>
      </w:pPr>
    </w:p>
    <w:p w14:paraId="01105D3F" w14:textId="0E3D1D19" w:rsidR="00231295" w:rsidRDefault="00231295" w:rsidP="00231295">
      <w:pPr>
        <w:spacing w:line="0" w:lineRule="atLeast"/>
        <w:rPr>
          <w:rFonts w:ascii="Times New Roman" w:eastAsia="Times New Roman" w:hAnsi="Times New Roman"/>
          <w:b/>
          <w:color w:val="FF0000"/>
          <w:sz w:val="27"/>
        </w:rPr>
      </w:pPr>
      <w:r>
        <w:rPr>
          <w:rFonts w:ascii="Times New Roman" w:eastAsia="Times New Roman" w:hAnsi="Times New Roman"/>
          <w:b/>
          <w:color w:val="FF0000"/>
          <w:sz w:val="27"/>
        </w:rPr>
        <w:t xml:space="preserve">27.WAJP To find first half number lower case and </w:t>
      </w:r>
      <w:proofErr w:type="spellStart"/>
      <w:r>
        <w:rPr>
          <w:rFonts w:ascii="Times New Roman" w:eastAsia="Times New Roman" w:hAnsi="Times New Roman"/>
          <w:b/>
          <w:color w:val="FF0000"/>
          <w:sz w:val="27"/>
        </w:rPr>
        <w:t>remaing</w:t>
      </w:r>
      <w:proofErr w:type="spellEnd"/>
      <w:r>
        <w:rPr>
          <w:rFonts w:ascii="Times New Roman" w:eastAsia="Times New Roman" w:hAnsi="Times New Roman"/>
          <w:b/>
          <w:color w:val="FF0000"/>
          <w:sz w:val="27"/>
        </w:rPr>
        <w:t xml:space="preserve"> upper case?</w:t>
      </w:r>
    </w:p>
    <w:p w14:paraId="6BD5EEDC" w14:textId="77777777" w:rsidR="00231295" w:rsidRDefault="00231295" w:rsidP="00231295">
      <w:pPr>
        <w:spacing w:line="276" w:lineRule="exact"/>
        <w:rPr>
          <w:rFonts w:ascii="Times New Roman" w:eastAsia="Times New Roman" w:hAnsi="Times New Roman"/>
        </w:rPr>
      </w:pPr>
    </w:p>
    <w:p w14:paraId="093957E0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77ECE53E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5623768E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9880951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62DA3932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UpperHalfLoweHalf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68D12C05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B92BB7F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072FBE66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4DA7F891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FF79E47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197FEE33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number"</w:t>
      </w:r>
      <w:r>
        <w:rPr>
          <w:rFonts w:ascii="Times New Roman" w:eastAsia="Times New Roman" w:hAnsi="Times New Roman"/>
          <w:sz w:val="24"/>
        </w:rPr>
        <w:t>);</w:t>
      </w:r>
    </w:p>
    <w:p w14:paraId="5BE1DD49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02F333A8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7116A5B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0229F2FE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.substring</w:t>
      </w:r>
      <w:proofErr w:type="spellEnd"/>
      <w:r>
        <w:rPr>
          <w:rFonts w:ascii="Times New Roman" w:eastAsia="Times New Roman" w:hAnsi="Times New Roman"/>
          <w:sz w:val="24"/>
        </w:rPr>
        <w:t>(0,</w:t>
      </w:r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.length()/2);</w:t>
      </w:r>
    </w:p>
    <w:p w14:paraId="1E5B9ACB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3B4E3125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.substring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sz w:val="24"/>
        </w:rPr>
        <w:t>.length</w:t>
      </w:r>
      <w:proofErr w:type="spellEnd"/>
      <w:r>
        <w:rPr>
          <w:rFonts w:ascii="Times New Roman" w:eastAsia="Times New Roman" w:hAnsi="Times New Roman"/>
          <w:sz w:val="24"/>
        </w:rPr>
        <w:t>()/2);</w:t>
      </w:r>
    </w:p>
    <w:p w14:paraId="41C0294A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03FCD55A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ls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ss</w:t>
      </w:r>
      <w:r>
        <w:rPr>
          <w:rFonts w:ascii="Times New Roman" w:eastAsia="Times New Roman" w:hAnsi="Times New Roman"/>
          <w:sz w:val="24"/>
        </w:rPr>
        <w:t>.toLowerCase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15918C87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0BC8DEAE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up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ss1</w:t>
      </w:r>
      <w:r>
        <w:rPr>
          <w:rFonts w:ascii="Times New Roman" w:eastAsia="Times New Roman" w:hAnsi="Times New Roman"/>
          <w:sz w:val="24"/>
        </w:rPr>
        <w:t>.toUpperCase();</w:t>
      </w:r>
    </w:p>
    <w:p w14:paraId="34135F33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663804E3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ls</w:t>
      </w:r>
      <w:r>
        <w:rPr>
          <w:rFonts w:ascii="Times New Roman" w:eastAsia="Times New Roman" w:hAnsi="Times New Roman"/>
          <w:sz w:val="24"/>
        </w:rPr>
        <w:t>);</w:t>
      </w:r>
    </w:p>
    <w:p w14:paraId="0E205EBF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0ADF768B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up</w:t>
      </w:r>
      <w:r>
        <w:rPr>
          <w:rFonts w:ascii="Times New Roman" w:eastAsia="Times New Roman" w:hAnsi="Times New Roman"/>
          <w:sz w:val="24"/>
        </w:rPr>
        <w:t>);</w:t>
      </w:r>
    </w:p>
    <w:p w14:paraId="39D36BF8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7EE1C8C7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6E089A2" w14:textId="77777777" w:rsidR="00231295" w:rsidRDefault="00231295" w:rsidP="00231295">
      <w:pPr>
        <w:spacing w:line="281" w:lineRule="exact"/>
        <w:rPr>
          <w:rFonts w:ascii="Times New Roman" w:eastAsia="Times New Roman" w:hAnsi="Times New Roman"/>
        </w:rPr>
      </w:pPr>
    </w:p>
    <w:p w14:paraId="5F0CD1C2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9D7EB60" w14:textId="77777777" w:rsidR="00231295" w:rsidRDefault="00231295" w:rsidP="00231295">
      <w:pPr>
        <w:spacing w:line="286" w:lineRule="exact"/>
        <w:rPr>
          <w:rFonts w:ascii="Times New Roman" w:eastAsia="Times New Roman" w:hAnsi="Times New Roman"/>
        </w:rPr>
      </w:pPr>
    </w:p>
    <w:p w14:paraId="3B6D8AEE" w14:textId="77777777" w:rsidR="00231295" w:rsidRDefault="00231295" w:rsidP="00231295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7477AA1E" w14:textId="77777777" w:rsidR="00231295" w:rsidRDefault="00231295" w:rsidP="00231295">
      <w:pPr>
        <w:spacing w:line="285" w:lineRule="exact"/>
        <w:rPr>
          <w:rFonts w:ascii="Times New Roman" w:eastAsia="Times New Roman" w:hAnsi="Times New Roman"/>
        </w:rPr>
      </w:pPr>
    </w:p>
    <w:p w14:paraId="2DC6430D" w14:textId="77777777" w:rsidR="00231295" w:rsidRDefault="00231295" w:rsidP="00231295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2A0710D5" w14:textId="77777777" w:rsidR="00231295" w:rsidRDefault="00231295" w:rsidP="00231295">
      <w:pPr>
        <w:spacing w:line="278" w:lineRule="exact"/>
        <w:rPr>
          <w:rFonts w:ascii="Times New Roman" w:eastAsia="Times New Roman" w:hAnsi="Times New Roman"/>
        </w:rPr>
      </w:pPr>
    </w:p>
    <w:p w14:paraId="6C1D7D50" w14:textId="77777777" w:rsidR="00231295" w:rsidRDefault="00231295" w:rsidP="00231295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425D6045" w14:textId="77777777" w:rsidR="00231295" w:rsidRDefault="00231295" w:rsidP="00231295">
      <w:pPr>
        <w:spacing w:line="203" w:lineRule="exact"/>
        <w:rPr>
          <w:rFonts w:ascii="Times New Roman" w:eastAsia="Times New Roman" w:hAnsi="Times New Roman"/>
        </w:rPr>
      </w:pPr>
    </w:p>
    <w:p w14:paraId="13431ACD" w14:textId="77777777" w:rsidR="00231295" w:rsidRDefault="00231295" w:rsidP="00231295">
      <w:pPr>
        <w:spacing w:line="0" w:lineRule="atLeast"/>
        <w:rPr>
          <w:rFonts w:ascii="Consolas" w:eastAsia="Consolas" w:hAnsi="Consolas"/>
          <w:sz w:val="32"/>
        </w:rPr>
      </w:pPr>
      <w:proofErr w:type="spellStart"/>
      <w:r>
        <w:rPr>
          <w:rFonts w:ascii="Consolas" w:eastAsia="Consolas" w:hAnsi="Consolas"/>
          <w:sz w:val="32"/>
        </w:rPr>
        <w:lastRenderedPageBreak/>
        <w:t>hemANTH</w:t>
      </w:r>
      <w:proofErr w:type="spellEnd"/>
      <w:r>
        <w:rPr>
          <w:rFonts w:ascii="Consolas" w:eastAsia="Consolas" w:hAnsi="Consolas"/>
          <w:sz w:val="32"/>
        </w:rPr>
        <w:t xml:space="preserve"> --</w:t>
      </w:r>
      <w:r>
        <w:rPr>
          <w:rFonts w:ascii="Wingdings" w:eastAsia="Wingdings" w:hAnsi="Wingdings"/>
          <w:sz w:val="63"/>
          <w:vertAlign w:val="superscript"/>
        </w:rPr>
        <w:t></w:t>
      </w:r>
      <w:r>
        <w:rPr>
          <w:rFonts w:ascii="Consolas" w:eastAsia="Consolas" w:hAnsi="Consolas"/>
          <w:sz w:val="32"/>
        </w:rPr>
        <w:t>this is the Output of the string</w:t>
      </w:r>
    </w:p>
    <w:p w14:paraId="5C962B59" w14:textId="77777777" w:rsidR="00D15E35" w:rsidRDefault="00D15E35" w:rsidP="00D15E35">
      <w:pPr>
        <w:spacing w:line="200" w:lineRule="exact"/>
        <w:rPr>
          <w:rFonts w:ascii="Times New Roman" w:eastAsia="Times New Roman" w:hAnsi="Times New Roman"/>
        </w:rPr>
      </w:pPr>
    </w:p>
    <w:p w14:paraId="5DF810AE" w14:textId="5C480168" w:rsidR="00BC0129" w:rsidRDefault="00BC0129" w:rsidP="00BC0129">
      <w:pPr>
        <w:spacing w:line="234" w:lineRule="auto"/>
        <w:ind w:right="686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 xml:space="preserve">28.WAJP To Find To Find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Ecah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 xml:space="preserve"> Word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Convertd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 xml:space="preserve"> First Letter into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Uppeer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 xml:space="preserve"> Case ?</w:t>
      </w:r>
    </w:p>
    <w:p w14:paraId="10A4D34F" w14:textId="77777777" w:rsidR="00BC0129" w:rsidRDefault="00BC0129" w:rsidP="00BC0129">
      <w:pPr>
        <w:spacing w:line="275" w:lineRule="exact"/>
        <w:rPr>
          <w:rFonts w:ascii="Times New Roman" w:eastAsia="Times New Roman" w:hAnsi="Times New Roman"/>
        </w:rPr>
      </w:pPr>
    </w:p>
    <w:p w14:paraId="1E4B26FD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package </w:t>
      </w:r>
      <w:proofErr w:type="spellStart"/>
      <w:r>
        <w:rPr>
          <w:rFonts w:ascii="Times New Roman" w:eastAsia="Times New Roman" w:hAnsi="Times New Roman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44236E9C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1E572114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java.util.Arrays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0F9CBDE8" w14:textId="77777777" w:rsidR="00BC0129" w:rsidRDefault="00BC0129" w:rsidP="00BC0129">
      <w:pPr>
        <w:spacing w:line="295" w:lineRule="exact"/>
        <w:rPr>
          <w:rFonts w:ascii="Times New Roman" w:eastAsia="Times New Roman" w:hAnsi="Times New Roman"/>
        </w:rPr>
      </w:pPr>
    </w:p>
    <w:p w14:paraId="0B2E2542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b/>
          <w:color w:val="FF0000"/>
          <w:sz w:val="31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b/>
          <w:color w:val="FF0000"/>
          <w:sz w:val="31"/>
        </w:rPr>
        <w:t>;</w:t>
      </w:r>
    </w:p>
    <w:p w14:paraId="0457FC65" w14:textId="77777777" w:rsidR="00BC0129" w:rsidRDefault="00BC0129" w:rsidP="00BC0129">
      <w:pPr>
        <w:spacing w:line="275" w:lineRule="exact"/>
        <w:rPr>
          <w:rFonts w:ascii="Times New Roman" w:eastAsia="Times New Roman" w:hAnsi="Times New Roman"/>
        </w:rPr>
      </w:pPr>
    </w:p>
    <w:p w14:paraId="3E7A50A2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public class FirstCharConvertUpper77 {</w:t>
      </w:r>
    </w:p>
    <w:p w14:paraId="75743B8D" w14:textId="77777777" w:rsidR="00BC0129" w:rsidRDefault="00BC0129" w:rsidP="00BC0129">
      <w:pPr>
        <w:spacing w:line="293" w:lineRule="exact"/>
        <w:rPr>
          <w:rFonts w:ascii="Times New Roman" w:eastAsia="Times New Roman" w:hAnsi="Times New Roman"/>
        </w:rPr>
      </w:pPr>
    </w:p>
    <w:p w14:paraId="071D9539" w14:textId="77777777" w:rsidR="00BC0129" w:rsidRDefault="00BC0129" w:rsidP="00BC0129">
      <w:pPr>
        <w:numPr>
          <w:ilvl w:val="0"/>
          <w:numId w:val="6"/>
        </w:numPr>
        <w:tabs>
          <w:tab w:val="left" w:pos="720"/>
        </w:tabs>
        <w:spacing w:after="0" w:line="473" w:lineRule="auto"/>
        <w:ind w:left="720" w:right="2946" w:hanging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write a program to convert a sentence into </w:t>
      </w:r>
      <w:proofErr w:type="spellStart"/>
      <w:r>
        <w:rPr>
          <w:rFonts w:ascii="Times New Roman" w:eastAsia="Times New Roman" w:hAnsi="Times New Roman"/>
          <w:sz w:val="24"/>
        </w:rPr>
        <w:t>init</w:t>
      </w:r>
      <w:proofErr w:type="spellEnd"/>
      <w:r>
        <w:rPr>
          <w:rFonts w:ascii="Times New Roman" w:eastAsia="Times New Roman" w:hAnsi="Times New Roman"/>
          <w:sz w:val="24"/>
        </w:rPr>
        <w:t xml:space="preserve"> char case public static void main(String[] </w:t>
      </w:r>
      <w:proofErr w:type="spellStart"/>
      <w:r>
        <w:rPr>
          <w:rFonts w:ascii="Times New Roman" w:eastAsia="Times New Roman" w:hAnsi="Times New Roman"/>
          <w:sz w:val="24"/>
        </w:rPr>
        <w:t>args</w:t>
      </w:r>
      <w:proofErr w:type="spellEnd"/>
      <w:r>
        <w:rPr>
          <w:rFonts w:ascii="Times New Roman" w:eastAsia="Times New Roman" w:hAnsi="Times New Roman"/>
          <w:sz w:val="24"/>
        </w:rPr>
        <w:t>) {</w:t>
      </w:r>
    </w:p>
    <w:p w14:paraId="339BC454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bookmarkStart w:id="17" w:name="page25"/>
      <w:bookmarkEnd w:id="17"/>
      <w:r>
        <w:rPr>
          <w:rFonts w:ascii="Times New Roman" w:eastAsia="Times New Roman" w:hAnsi="Times New Roman"/>
          <w:sz w:val="24"/>
        </w:rPr>
        <w:t xml:space="preserve">Scanner </w:t>
      </w:r>
      <w:proofErr w:type="spellStart"/>
      <w:r>
        <w:rPr>
          <w:rFonts w:ascii="Times New Roman" w:eastAsia="Times New Roman" w:hAnsi="Times New Roman"/>
          <w:sz w:val="24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=new Scanner(System.in);</w:t>
      </w:r>
    </w:p>
    <w:p w14:paraId="79C7AC98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7C353A80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("Enter a String");</w:t>
      </w:r>
    </w:p>
    <w:p w14:paraId="2112474C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5545FFC1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 s1=</w:t>
      </w:r>
      <w:proofErr w:type="spellStart"/>
      <w:r>
        <w:rPr>
          <w:rFonts w:ascii="Times New Roman" w:eastAsia="Times New Roman" w:hAnsi="Times New Roman"/>
          <w:sz w:val="24"/>
        </w:rPr>
        <w:t>scn.nextLine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79718473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12F31ADA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String[] s2=s1.split(" ");</w:t>
      </w:r>
    </w:p>
    <w:p w14:paraId="1359E667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7AE8C2A6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 s3="";</w:t>
      </w:r>
    </w:p>
    <w:p w14:paraId="4E805436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2C2B89D7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for(int </w:t>
      </w:r>
      <w:proofErr w:type="spellStart"/>
      <w:r>
        <w:rPr>
          <w:rFonts w:ascii="Times New Roman" w:eastAsia="Times New Roman" w:hAnsi="Times New Roman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>=0;i&lt;s2.length;i++)</w:t>
      </w:r>
    </w:p>
    <w:p w14:paraId="1D53B800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2FC6A900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34E2609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18161A96" w14:textId="77777777" w:rsidR="00BC0129" w:rsidRDefault="00BC0129" w:rsidP="00BC0129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char[] </w:t>
      </w:r>
      <w:proofErr w:type="spellStart"/>
      <w:r>
        <w:rPr>
          <w:rFonts w:ascii="Times New Roman" w:eastAsia="Times New Roman" w:hAnsi="Times New Roman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>=s2[</w:t>
      </w:r>
      <w:proofErr w:type="spellStart"/>
      <w:r>
        <w:rPr>
          <w:rFonts w:ascii="Times New Roman" w:eastAsia="Times New Roman" w:hAnsi="Times New Roman"/>
          <w:sz w:val="24"/>
        </w:rPr>
        <w:t>i</w:t>
      </w:r>
      <w:proofErr w:type="spellEnd"/>
      <w:r>
        <w:rPr>
          <w:rFonts w:ascii="Times New Roman" w:eastAsia="Times New Roman" w:hAnsi="Times New Roman"/>
          <w:sz w:val="24"/>
        </w:rPr>
        <w:t>].</w:t>
      </w:r>
      <w:proofErr w:type="spellStart"/>
      <w:r>
        <w:rPr>
          <w:rFonts w:ascii="Times New Roman" w:eastAsia="Times New Roman" w:hAnsi="Times New Roman"/>
          <w:sz w:val="24"/>
        </w:rPr>
        <w:t>toCharArray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2306B4F3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53589A8E" w14:textId="77777777" w:rsidR="00BC0129" w:rsidRDefault="00BC0129" w:rsidP="00BC0129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if(</w:t>
      </w:r>
      <w:proofErr w:type="spellStart"/>
      <w:r>
        <w:rPr>
          <w:rFonts w:ascii="Times New Roman" w:eastAsia="Times New Roman" w:hAnsi="Times New Roman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 xml:space="preserve">[0]&gt;='a' &amp;&amp; </w:t>
      </w:r>
      <w:proofErr w:type="spellStart"/>
      <w:r>
        <w:rPr>
          <w:rFonts w:ascii="Times New Roman" w:eastAsia="Times New Roman" w:hAnsi="Times New Roman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>[0]&lt;='z')</w:t>
      </w:r>
    </w:p>
    <w:p w14:paraId="092E0FFB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727D438" w14:textId="77777777" w:rsidR="00BC0129" w:rsidRDefault="00BC0129" w:rsidP="00BC0129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5E053F7C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0A615B68" w14:textId="77777777" w:rsidR="00BC0129" w:rsidRDefault="00BC0129" w:rsidP="00BC0129">
      <w:pPr>
        <w:spacing w:line="0" w:lineRule="atLeast"/>
        <w:ind w:left="162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>[0]=(char)(</w:t>
      </w:r>
      <w:proofErr w:type="spellStart"/>
      <w:r>
        <w:rPr>
          <w:rFonts w:ascii="Times New Roman" w:eastAsia="Times New Roman" w:hAnsi="Times New Roman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>[0]-32);</w:t>
      </w:r>
    </w:p>
    <w:p w14:paraId="53FC52B6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11FDF739" w14:textId="77777777" w:rsidR="00BC0129" w:rsidRDefault="00BC0129" w:rsidP="00BC0129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701F6C9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016555E3" w14:textId="77777777" w:rsidR="00BC0129" w:rsidRDefault="00BC0129" w:rsidP="00BC0129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s3=new String(</w:t>
      </w:r>
      <w:proofErr w:type="spellStart"/>
      <w:r>
        <w:rPr>
          <w:rFonts w:ascii="Times New Roman" w:eastAsia="Times New Roman" w:hAnsi="Times New Roman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>);</w:t>
      </w:r>
    </w:p>
    <w:p w14:paraId="279CA947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016CB08" w14:textId="77777777" w:rsidR="00BC0129" w:rsidRDefault="00BC0129" w:rsidP="00BC0129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</w:t>
      </w:r>
      <w:proofErr w:type="spellEnd"/>
      <w:r>
        <w:rPr>
          <w:rFonts w:ascii="Times New Roman" w:eastAsia="Times New Roman" w:hAnsi="Times New Roman"/>
          <w:sz w:val="24"/>
        </w:rPr>
        <w:t>(s3+" ");</w:t>
      </w:r>
    </w:p>
    <w:p w14:paraId="4577C6C3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1F1108B3" w14:textId="77777777" w:rsidR="00BC0129" w:rsidRDefault="00BC0129" w:rsidP="00BC0129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B87770B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6EECDCB" w14:textId="77777777" w:rsidR="00BC0129" w:rsidRDefault="00BC0129" w:rsidP="00BC0129">
      <w:pPr>
        <w:spacing w:line="0" w:lineRule="atLeast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259B4B2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5675E33C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39B5515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791BC9C3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Another way</w:t>
      </w:r>
    </w:p>
    <w:p w14:paraId="3A183474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4DA10E4C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AbcTechProgramms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;</w:t>
      </w:r>
    </w:p>
    <w:p w14:paraId="36AE5061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584E59C0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ConvertFirstLetterUpper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{</w:t>
      </w:r>
    </w:p>
    <w:p w14:paraId="50D603A6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3D56DC89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public static void main(String[]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) {</w:t>
      </w:r>
    </w:p>
    <w:p w14:paraId="48573675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String x ="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yasarapu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venkata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hemanth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";</w:t>
      </w:r>
    </w:p>
    <w:p w14:paraId="54D0F34E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char[] y=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x.toCharArray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();</w:t>
      </w:r>
    </w:p>
    <w:p w14:paraId="6F12D824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int </w:t>
      </w:r>
      <w:r>
        <w:rPr>
          <w:rFonts w:ascii="Times New Roman" w:hAnsi="Times New Roman" w:cs="Times New Roman"/>
          <w:color w:val="76923C"/>
          <w:sz w:val="24"/>
          <w:szCs w:val="24"/>
          <w:u w:val="single"/>
        </w:rPr>
        <w:t>size</w:t>
      </w:r>
      <w:r>
        <w:rPr>
          <w:rFonts w:ascii="Times New Roman" w:hAnsi="Times New Roman" w:cs="Times New Roman"/>
          <w:color w:val="76923C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y.length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;</w:t>
      </w:r>
    </w:p>
    <w:p w14:paraId="40FAD0FE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</w:t>
      </w:r>
    </w:p>
    <w:p w14:paraId="71307A1C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if(y[0]!=' ')</w:t>
      </w:r>
    </w:p>
    <w:p w14:paraId="6BC97C34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</w:t>
      </w:r>
    </w:p>
    <w:p w14:paraId="2BAED6CB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y[0]=(char)(y[0]-32);</w:t>
      </w:r>
    </w:p>
    <w:p w14:paraId="6D7305FB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lastRenderedPageBreak/>
        <w:t xml:space="preserve">     for(int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y.length;i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++)</w:t>
      </w:r>
    </w:p>
    <w:p w14:paraId="70B95F06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{</w:t>
      </w:r>
    </w:p>
    <w:p w14:paraId="127F584D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if(y[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]==' ' &amp;&amp; y[i+1]!=' ')</w:t>
      </w:r>
    </w:p>
    <w:p w14:paraId="3A6B43D6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{</w:t>
      </w:r>
    </w:p>
    <w:p w14:paraId="4016359E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y[i+1]=(char)(y[i+1]-32);</w:t>
      </w:r>
    </w:p>
    <w:p w14:paraId="2F13D62D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</w:p>
    <w:p w14:paraId="270C45C7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}</w:t>
      </w:r>
    </w:p>
    <w:p w14:paraId="1CDDBD6F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76923C"/>
          <w:sz w:val="24"/>
          <w:szCs w:val="24"/>
        </w:rPr>
        <w:tab/>
      </w:r>
    </w:p>
    <w:p w14:paraId="01B91283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}</w:t>
      </w:r>
    </w:p>
    <w:p w14:paraId="3407CE22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.println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(x);</w:t>
      </w:r>
    </w:p>
    <w:p w14:paraId="2A7BBE14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color w:val="76923C"/>
          <w:sz w:val="24"/>
          <w:szCs w:val="24"/>
        </w:rPr>
        <w:t>System.</w:t>
      </w:r>
      <w:r>
        <w:rPr>
          <w:rFonts w:ascii="Times New Roman" w:hAnsi="Times New Roman" w:cs="Times New Roman"/>
          <w:b/>
          <w:i/>
          <w:color w:val="76923C"/>
          <w:sz w:val="24"/>
          <w:szCs w:val="24"/>
        </w:rPr>
        <w:t>out</w:t>
      </w:r>
      <w:r>
        <w:rPr>
          <w:rFonts w:ascii="Times New Roman" w:hAnsi="Times New Roman" w:cs="Times New Roman"/>
          <w:color w:val="76923C"/>
          <w:sz w:val="24"/>
          <w:szCs w:val="24"/>
        </w:rPr>
        <w:t>.println</w:t>
      </w:r>
      <w:proofErr w:type="spellEnd"/>
      <w:r>
        <w:rPr>
          <w:rFonts w:ascii="Times New Roman" w:hAnsi="Times New Roman" w:cs="Times New Roman"/>
          <w:color w:val="76923C"/>
          <w:sz w:val="24"/>
          <w:szCs w:val="24"/>
        </w:rPr>
        <w:t>(y);</w:t>
      </w:r>
    </w:p>
    <w:p w14:paraId="6837D9EF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  <w:t>}</w:t>
      </w:r>
    </w:p>
    <w:p w14:paraId="41B08967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2C941D9E" w14:textId="77777777" w:rsidR="00BC0129" w:rsidRDefault="00BC0129" w:rsidP="00BC0129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>}</w:t>
      </w:r>
    </w:p>
    <w:p w14:paraId="49411123" w14:textId="77777777" w:rsidR="00BC0129" w:rsidRDefault="00BC0129" w:rsidP="00BC0129">
      <w:pPr>
        <w:spacing w:line="0" w:lineRule="atLeast"/>
        <w:rPr>
          <w:rFonts w:ascii="Times New Roman" w:eastAsia="Times New Roman" w:hAnsi="Times New Roman" w:cs="Times New Roman"/>
          <w:color w:val="76923C"/>
          <w:sz w:val="24"/>
          <w:szCs w:val="24"/>
        </w:rPr>
      </w:pPr>
    </w:p>
    <w:p w14:paraId="603B4447" w14:textId="77777777" w:rsidR="00BC0129" w:rsidRDefault="00BC0129" w:rsidP="00BC0129">
      <w:pPr>
        <w:spacing w:line="284" w:lineRule="exact"/>
        <w:rPr>
          <w:rFonts w:ascii="Times New Roman" w:eastAsia="Times New Roman" w:hAnsi="Times New Roman"/>
        </w:rPr>
      </w:pPr>
    </w:p>
    <w:p w14:paraId="5CB74C74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7EFCF739" w14:textId="77777777" w:rsidR="00BC0129" w:rsidRDefault="00BC0129" w:rsidP="00BC0129">
      <w:pPr>
        <w:spacing w:line="285" w:lineRule="exact"/>
        <w:rPr>
          <w:rFonts w:ascii="Times New Roman" w:eastAsia="Times New Roman" w:hAnsi="Times New Roman"/>
        </w:rPr>
      </w:pPr>
    </w:p>
    <w:p w14:paraId="49A533ED" w14:textId="77777777" w:rsidR="00BC0129" w:rsidRDefault="00BC0129" w:rsidP="00BC0129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61C5EC6E" w14:textId="77777777" w:rsidR="00BC0129" w:rsidRDefault="00BC0129" w:rsidP="00BC0129">
      <w:pPr>
        <w:spacing w:line="231" w:lineRule="exact"/>
        <w:rPr>
          <w:rFonts w:ascii="Times New Roman" w:eastAsia="Times New Roman" w:hAnsi="Times New Roman"/>
        </w:rPr>
      </w:pPr>
    </w:p>
    <w:p w14:paraId="010C0FEE" w14:textId="77777777" w:rsidR="00BC0129" w:rsidRDefault="00BC0129" w:rsidP="00BC0129">
      <w:pPr>
        <w:tabs>
          <w:tab w:val="left" w:pos="4560"/>
        </w:tabs>
        <w:spacing w:line="0" w:lineRule="atLeast"/>
        <w:rPr>
          <w:rFonts w:ascii="Consolas" w:eastAsia="Consolas" w:hAnsi="Consolas"/>
          <w:color w:val="00C87D"/>
          <w:sz w:val="33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bangalore</w:t>
      </w:r>
      <w:proofErr w:type="spellEnd"/>
      <w:r>
        <w:rPr>
          <w:rFonts w:ascii="Consolas" w:eastAsia="Consolas" w:hAnsi="Consolas"/>
          <w:color w:val="00C87D"/>
          <w:sz w:val="32"/>
        </w:rPr>
        <w:t xml:space="preserve"> is a nice city</w:t>
      </w:r>
      <w:r>
        <w:rPr>
          <w:rFonts w:ascii="Times New Roman" w:eastAsia="Times New Roman" w:hAnsi="Times New Roman"/>
        </w:rPr>
        <w:tab/>
      </w:r>
      <w:r>
        <w:rPr>
          <w:rFonts w:ascii="Wingdings" w:eastAsia="Wingdings" w:hAnsi="Wingdings"/>
          <w:color w:val="00C87D"/>
          <w:sz w:val="33"/>
          <w:vertAlign w:val="superscript"/>
        </w:rPr>
        <w:t></w:t>
      </w:r>
      <w:r>
        <w:rPr>
          <w:rFonts w:ascii="Consolas" w:eastAsia="Consolas" w:hAnsi="Consolas"/>
          <w:color w:val="00C87D"/>
          <w:sz w:val="33"/>
        </w:rPr>
        <w:t>User enter this</w:t>
      </w:r>
    </w:p>
    <w:p w14:paraId="46CBDA61" w14:textId="77777777" w:rsidR="00BC0129" w:rsidRDefault="00BC0129" w:rsidP="00BC0129">
      <w:pPr>
        <w:spacing w:line="185" w:lineRule="exact"/>
        <w:rPr>
          <w:rFonts w:ascii="Times New Roman" w:eastAsia="Times New Roman" w:hAnsi="Times New Roman"/>
        </w:rPr>
      </w:pPr>
    </w:p>
    <w:p w14:paraId="15858892" w14:textId="77777777" w:rsidR="00BC0129" w:rsidRDefault="00BC0129" w:rsidP="00BC0129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sz w:val="32"/>
        </w:rPr>
        <w:t>Bangalore Is A Nice City</w:t>
      </w:r>
      <w:r>
        <w:rPr>
          <w:rFonts w:ascii="Wingdings" w:eastAsia="Wingdings" w:hAnsi="Wingdings"/>
          <w:sz w:val="63"/>
        </w:rPr>
        <w:t></w:t>
      </w:r>
      <w:r>
        <w:rPr>
          <w:rFonts w:ascii="Wingdings" w:eastAsia="Wingdings" w:hAnsi="Wingdings"/>
          <w:sz w:val="63"/>
          <w:vertAlign w:val="superscript"/>
        </w:rPr>
        <w:t></w:t>
      </w:r>
      <w:proofErr w:type="spellStart"/>
      <w:r>
        <w:rPr>
          <w:rFonts w:ascii="Consolas" w:eastAsia="Consolas" w:hAnsi="Consolas"/>
          <w:b/>
          <w:sz w:val="32"/>
        </w:rPr>
        <w:t>out put</w:t>
      </w:r>
      <w:proofErr w:type="spellEnd"/>
      <w:r>
        <w:rPr>
          <w:rFonts w:ascii="Consolas" w:eastAsia="Consolas" w:hAnsi="Consolas"/>
          <w:b/>
          <w:sz w:val="32"/>
        </w:rPr>
        <w:t xml:space="preserve"> this</w:t>
      </w:r>
    </w:p>
    <w:p w14:paraId="3ED4F300" w14:textId="77777777" w:rsidR="00BC0129" w:rsidRDefault="00BC0129" w:rsidP="00BC0129">
      <w:pPr>
        <w:spacing w:line="8" w:lineRule="exact"/>
        <w:rPr>
          <w:rFonts w:ascii="Times New Roman" w:eastAsia="Times New Roman" w:hAnsi="Times New Roman"/>
        </w:rPr>
      </w:pPr>
    </w:p>
    <w:p w14:paraId="0A7B160E" w14:textId="4A071E91" w:rsidR="00BC0129" w:rsidRDefault="00BC0129" w:rsidP="00BC0129">
      <w:pPr>
        <w:spacing w:line="234" w:lineRule="auto"/>
        <w:ind w:right="866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29.WAJP To Count How Many Lower Case and How many Special character in a Given String?</w:t>
      </w:r>
    </w:p>
    <w:p w14:paraId="2F09BC67" w14:textId="77777777" w:rsidR="00BC0129" w:rsidRDefault="00BC0129" w:rsidP="00BC0129">
      <w:pPr>
        <w:spacing w:line="286" w:lineRule="exact"/>
        <w:rPr>
          <w:rFonts w:ascii="Times New Roman" w:eastAsia="Times New Roman" w:hAnsi="Times New Roman"/>
        </w:rPr>
      </w:pPr>
    </w:p>
    <w:p w14:paraId="238D806E" w14:textId="77777777" w:rsidR="00BC0129" w:rsidRDefault="00BC0129" w:rsidP="00BC0129">
      <w:pPr>
        <w:spacing w:line="0" w:lineRule="atLeast"/>
        <w:rPr>
          <w:rFonts w:ascii="Consolas" w:eastAsia="Consolas" w:hAnsi="Consolas"/>
          <w:color w:val="000000"/>
          <w:sz w:val="32"/>
        </w:rPr>
      </w:pPr>
      <w:r>
        <w:rPr>
          <w:rFonts w:ascii="Consolas" w:eastAsia="Consolas" w:hAnsi="Consolas"/>
          <w:b/>
          <w:color w:val="7F0055"/>
          <w:sz w:val="32"/>
        </w:rPr>
        <w:t>package</w:t>
      </w:r>
      <w:r>
        <w:rPr>
          <w:rFonts w:ascii="Consolas" w:eastAsia="Consolas" w:hAnsi="Consolas"/>
          <w:color w:val="000000"/>
          <w:sz w:val="32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32"/>
        </w:rPr>
        <w:t>StringAssignment</w:t>
      </w:r>
      <w:proofErr w:type="spellEnd"/>
      <w:r>
        <w:rPr>
          <w:rFonts w:ascii="Consolas" w:eastAsia="Consolas" w:hAnsi="Consolas"/>
          <w:color w:val="000000"/>
          <w:sz w:val="32"/>
        </w:rPr>
        <w:t>;</w:t>
      </w:r>
    </w:p>
    <w:p w14:paraId="2CF77A17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18" w:name="page26"/>
      <w:bookmarkEnd w:id="18"/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highlight w:val="lightGray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D139D86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648ED6F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LowerCount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56DAF31D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28AD90C1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25970133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2D15C723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highlight w:val="lightGray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  <w:highlight w:val="lightGray"/>
        </w:rPr>
        <w:t>Scanner</w:t>
      </w:r>
      <w:r>
        <w:rPr>
          <w:rFonts w:ascii="Times New Roman" w:eastAsia="Times New Roman" w:hAnsi="Times New Roman"/>
          <w:sz w:val="24"/>
        </w:rPr>
        <w:t>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78559BD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11D08134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06F95DB1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278C12D0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3BA824A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65252AB8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5DE4CCE1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2D94AD21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sp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3BC29937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337C9EBC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4EE25E46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5D47844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BABC596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27C7BAC6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)&gt;=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)&lt;=</w:t>
      </w:r>
      <w:r>
        <w:rPr>
          <w:rFonts w:ascii="Times New Roman" w:eastAsia="Times New Roman" w:hAnsi="Times New Roman"/>
          <w:color w:val="2A00FF"/>
          <w:sz w:val="24"/>
        </w:rPr>
        <w:t>'z'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34550902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3D476BB7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7FC2B16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200DE281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4FB73DE9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3CF05A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819F5F2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16FD29EC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else 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)&gt;=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)&lt;=</w:t>
      </w:r>
      <w:r>
        <w:rPr>
          <w:rFonts w:ascii="Times New Roman" w:eastAsia="Times New Roman" w:hAnsi="Times New Roman"/>
          <w:color w:val="2A00FF"/>
          <w:sz w:val="24"/>
        </w:rPr>
        <w:t>'Z'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093DF085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2840D11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59A34B95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68976B3E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3FA1ABE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7CE0B01B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else 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)&gt;=</w:t>
      </w:r>
      <w:r>
        <w:rPr>
          <w:rFonts w:ascii="Times New Roman" w:eastAsia="Times New Roman" w:hAnsi="Times New Roman"/>
          <w:color w:val="2A00FF"/>
          <w:sz w:val="24"/>
        </w:rPr>
        <w:t>'0'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)&lt;=</w:t>
      </w:r>
      <w:r>
        <w:rPr>
          <w:rFonts w:ascii="Times New Roman" w:eastAsia="Times New Roman" w:hAnsi="Times New Roman"/>
          <w:color w:val="2A00FF"/>
          <w:sz w:val="24"/>
        </w:rPr>
        <w:t>'9'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52D0E7C8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3358B3C1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{</w:t>
      </w:r>
    </w:p>
    <w:p w14:paraId="6CF4D39E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076752CE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1E06CCC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39BA9E49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7F0055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else</w:t>
      </w:r>
    </w:p>
    <w:p w14:paraId="475717A2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733275C5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1DCF130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441DAA8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/>
          <w:color w:val="6A3E3E"/>
          <w:sz w:val="24"/>
        </w:rPr>
        <w:t>sp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41250DFC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59654D0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340885B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DBBC7E6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780FFC6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bookmarkStart w:id="19" w:name="page27"/>
      <w:bookmarkEnd w:id="19"/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1AE125A0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4A6D24AB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sp</w:t>
      </w:r>
      <w:proofErr w:type="spellEnd"/>
      <w:r>
        <w:rPr>
          <w:rFonts w:ascii="Times New Roman" w:eastAsia="Times New Roman" w:hAnsi="Times New Roman"/>
          <w:sz w:val="24"/>
        </w:rPr>
        <w:t>);</w:t>
      </w:r>
    </w:p>
    <w:p w14:paraId="5824A124" w14:textId="77777777" w:rsidR="00BC0129" w:rsidRDefault="00BC0129" w:rsidP="00BC0129">
      <w:pPr>
        <w:spacing w:line="278" w:lineRule="exact"/>
        <w:rPr>
          <w:rFonts w:ascii="Times New Roman" w:eastAsia="Times New Roman" w:hAnsi="Times New Roman"/>
        </w:rPr>
      </w:pPr>
    </w:p>
    <w:p w14:paraId="1046C6E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64A8509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73DE654F" w14:textId="77777777" w:rsidR="00BC0129" w:rsidRDefault="00BC0129" w:rsidP="00BC0129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5E18CFF" w14:textId="77777777" w:rsidR="00BC0129" w:rsidRDefault="00BC0129" w:rsidP="00BC0129">
      <w:pPr>
        <w:spacing w:line="286" w:lineRule="exact"/>
        <w:rPr>
          <w:rFonts w:ascii="Times New Roman" w:eastAsia="Times New Roman" w:hAnsi="Times New Roman"/>
        </w:rPr>
      </w:pPr>
    </w:p>
    <w:p w14:paraId="28EAF1DF" w14:textId="77777777" w:rsidR="00BC0129" w:rsidRDefault="00BC0129" w:rsidP="00BC0129">
      <w:pPr>
        <w:spacing w:line="0" w:lineRule="atLeast"/>
        <w:ind w:left="80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584DCCAE" w14:textId="77777777" w:rsidR="00BC0129" w:rsidRDefault="00BC0129" w:rsidP="00BC0129">
      <w:pPr>
        <w:spacing w:line="285" w:lineRule="exact"/>
        <w:rPr>
          <w:rFonts w:ascii="Times New Roman" w:eastAsia="Times New Roman" w:hAnsi="Times New Roman"/>
        </w:rPr>
      </w:pPr>
    </w:p>
    <w:p w14:paraId="3BB212CB" w14:textId="77777777" w:rsidR="00BC0129" w:rsidRDefault="00BC0129" w:rsidP="00BC0129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3987B895" w14:textId="77777777" w:rsidR="00BC0129" w:rsidRDefault="00BC0129" w:rsidP="00BC0129">
      <w:pPr>
        <w:spacing w:line="279" w:lineRule="exact"/>
        <w:rPr>
          <w:rFonts w:ascii="Times New Roman" w:eastAsia="Times New Roman" w:hAnsi="Times New Roman"/>
        </w:rPr>
      </w:pPr>
    </w:p>
    <w:p w14:paraId="26C106DE" w14:textId="77777777" w:rsidR="00BC0129" w:rsidRDefault="00BC0129" w:rsidP="00BC0129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  <w:r>
        <w:rPr>
          <w:rFonts w:ascii="Consolas" w:eastAsia="Consolas" w:hAnsi="Consolas"/>
          <w:color w:val="00C87D"/>
          <w:sz w:val="32"/>
        </w:rPr>
        <w:t>@#$</w:t>
      </w:r>
    </w:p>
    <w:p w14:paraId="56314B36" w14:textId="77777777" w:rsidR="00BC0129" w:rsidRDefault="00BC0129" w:rsidP="00BC0129">
      <w:pPr>
        <w:spacing w:line="281" w:lineRule="exact"/>
        <w:rPr>
          <w:rFonts w:ascii="Times New Roman" w:eastAsia="Times New Roman" w:hAnsi="Times New Roman"/>
        </w:rPr>
      </w:pPr>
    </w:p>
    <w:p w14:paraId="3C1F4B48" w14:textId="77777777" w:rsidR="00BC0129" w:rsidRDefault="00BC0129" w:rsidP="00BC0129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5</w:t>
      </w:r>
    </w:p>
    <w:p w14:paraId="0C1B8033" w14:textId="1611E69E" w:rsidR="00BC0129" w:rsidRDefault="00BC0129" w:rsidP="00BC0129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3</w:t>
      </w:r>
    </w:p>
    <w:p w14:paraId="6E918F63" w14:textId="47780DE5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FF0000"/>
          <w:sz w:val="31"/>
        </w:rPr>
      </w:pPr>
      <w:r>
        <w:rPr>
          <w:rFonts w:ascii="Times New Roman" w:eastAsia="Times New Roman" w:hAnsi="Times New Roman"/>
          <w:b/>
          <w:color w:val="FF0000"/>
          <w:sz w:val="31"/>
        </w:rPr>
        <w:t>30.WAJP To Find The Upper case Character count?</w:t>
      </w:r>
    </w:p>
    <w:p w14:paraId="6136BEFA" w14:textId="77777777" w:rsidR="001376AC" w:rsidRDefault="001376AC" w:rsidP="001376AC">
      <w:pPr>
        <w:spacing w:line="275" w:lineRule="exact"/>
        <w:rPr>
          <w:rFonts w:ascii="Times New Roman" w:eastAsia="Times New Roman" w:hAnsi="Times New Roman"/>
        </w:rPr>
      </w:pPr>
    </w:p>
    <w:p w14:paraId="0C4959F6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750CDD60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09958FC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49B8BDE6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4F59F1C7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UpperCount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489D353C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521025BF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50850041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19679EB9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3740E245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4F353A58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480C3489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17483B3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913B552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141FE18F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261CEB7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E81F6C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1AE4A26F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50383F0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8D622E5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6A0565A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)&gt;=</w:t>
      </w:r>
      <w:r>
        <w:rPr>
          <w:rFonts w:ascii="Times New Roman" w:eastAsia="Times New Roman" w:hAnsi="Times New Roman"/>
          <w:color w:val="2A00FF"/>
          <w:sz w:val="24"/>
        </w:rPr>
        <w:t>'A'</w:t>
      </w:r>
      <w:r>
        <w:rPr>
          <w:rFonts w:ascii="Times New Roman" w:eastAsia="Times New Roman" w:hAnsi="Times New Roman"/>
          <w:color w:val="000000"/>
          <w:sz w:val="24"/>
        </w:rPr>
        <w:t xml:space="preserve"> &amp;&amp;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)&lt;=</w:t>
      </w:r>
      <w:r>
        <w:rPr>
          <w:rFonts w:ascii="Times New Roman" w:eastAsia="Times New Roman" w:hAnsi="Times New Roman"/>
          <w:color w:val="2A00FF"/>
          <w:sz w:val="24"/>
        </w:rPr>
        <w:t>'Z'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131997F8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20" w:name="page34"/>
      <w:bookmarkEnd w:id="20"/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57E7CFF2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7321625C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2C74F64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133DA5CB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3F0E16E4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1A9100DF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7DB2EE6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EA2F6C3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CE15C14" w14:textId="77777777" w:rsidR="001376AC" w:rsidRDefault="001376AC" w:rsidP="001376AC">
      <w:pPr>
        <w:spacing w:line="284" w:lineRule="exact"/>
        <w:rPr>
          <w:rFonts w:ascii="Times New Roman" w:eastAsia="Times New Roman" w:hAnsi="Times New Roman"/>
        </w:rPr>
      </w:pPr>
    </w:p>
    <w:p w14:paraId="3C961873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6534BB8F" w14:textId="77777777" w:rsidR="001376AC" w:rsidRDefault="001376AC" w:rsidP="001376AC">
      <w:pPr>
        <w:spacing w:line="285" w:lineRule="exact"/>
        <w:rPr>
          <w:rFonts w:ascii="Times New Roman" w:eastAsia="Times New Roman" w:hAnsi="Times New Roman"/>
        </w:rPr>
      </w:pPr>
    </w:p>
    <w:p w14:paraId="330C373D" w14:textId="77777777" w:rsidR="001376AC" w:rsidRDefault="001376AC" w:rsidP="001376AC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Enter a String</w:t>
      </w:r>
    </w:p>
    <w:p w14:paraId="76AFF44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573B2ED1" w14:textId="77777777" w:rsidR="001376AC" w:rsidRDefault="001376AC" w:rsidP="001376AC">
      <w:pPr>
        <w:spacing w:line="0" w:lineRule="atLeast"/>
        <w:rPr>
          <w:rFonts w:ascii="Consolas" w:eastAsia="Consolas" w:hAnsi="Consolas"/>
          <w:color w:val="00C87D"/>
          <w:sz w:val="32"/>
        </w:rPr>
      </w:pPr>
      <w:proofErr w:type="spellStart"/>
      <w:r>
        <w:rPr>
          <w:rFonts w:ascii="Consolas" w:eastAsia="Consolas" w:hAnsi="Consolas"/>
          <w:color w:val="00C87D"/>
          <w:sz w:val="32"/>
        </w:rPr>
        <w:t>HeMaNth</w:t>
      </w:r>
      <w:proofErr w:type="spellEnd"/>
    </w:p>
    <w:p w14:paraId="147FFED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0D603BB3" w14:textId="77777777" w:rsidR="001376AC" w:rsidRDefault="001376AC" w:rsidP="001376AC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3</w:t>
      </w:r>
    </w:p>
    <w:p w14:paraId="4AB3C310" w14:textId="15C2F992" w:rsidR="00902F11" w:rsidRPr="00902F11" w:rsidRDefault="00902F11" w:rsidP="001376AC">
      <w:pPr>
        <w:spacing w:line="0" w:lineRule="atLeast"/>
        <w:rPr>
          <w:rFonts w:ascii="Consolas" w:eastAsia="Consolas" w:hAnsi="Consolas"/>
          <w:color w:val="FF0000"/>
          <w:sz w:val="32"/>
        </w:rPr>
      </w:pPr>
      <w:r w:rsidRPr="00902F11">
        <w:rPr>
          <w:rFonts w:ascii="Consolas" w:eastAsia="Consolas" w:hAnsi="Consolas"/>
          <w:color w:val="FF0000"/>
          <w:sz w:val="32"/>
        </w:rPr>
        <w:t>31.WAJP To Print Reverse of a Given String?</w:t>
      </w:r>
    </w:p>
    <w:p w14:paraId="71846A0A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package 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StringProgrmmas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;</w:t>
      </w:r>
    </w:p>
    <w:p w14:paraId="7FE501A5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</w:p>
    <w:p w14:paraId="0F7D10DA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public class Reverse {</w:t>
      </w:r>
    </w:p>
    <w:p w14:paraId="4BFC430D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</w:p>
    <w:p w14:paraId="27A52AFB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ab/>
        <w:t xml:space="preserve">public static void main(String[] 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args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) {</w:t>
      </w:r>
    </w:p>
    <w:p w14:paraId="066EB02F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String s = "Hemanth";</w:t>
      </w:r>
    </w:p>
    <w:p w14:paraId="5F69BC1C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String rev="";</w:t>
      </w:r>
    </w:p>
    <w:p w14:paraId="7662717C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for(int 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i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=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s.length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()-1;i&gt;=0;i--)</w:t>
      </w:r>
    </w:p>
    <w:p w14:paraId="39A890CB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{</w:t>
      </w:r>
    </w:p>
    <w:p w14:paraId="12C78135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</w:t>
      </w: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ab/>
        <w:t>rev+=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s.charAt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(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i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);</w:t>
      </w:r>
    </w:p>
    <w:p w14:paraId="0AB49058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}</w:t>
      </w:r>
    </w:p>
    <w:p w14:paraId="4C123B63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 xml:space="preserve">        </w:t>
      </w:r>
      <w:proofErr w:type="spellStart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System.</w:t>
      </w:r>
      <w:r w:rsidRPr="00902F11">
        <w:rPr>
          <w:rFonts w:ascii="Courier New" w:hAnsi="Courier New" w:cs="Courier New"/>
          <w:b/>
          <w:bCs/>
          <w:i/>
          <w:iCs/>
          <w:color w:val="000000" w:themeColor="text1"/>
          <w:kern w:val="0"/>
          <w:sz w:val="24"/>
          <w:szCs w:val="24"/>
        </w:rPr>
        <w:t>out</w:t>
      </w: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.println</w:t>
      </w:r>
      <w:proofErr w:type="spellEnd"/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(rev);</w:t>
      </w:r>
    </w:p>
    <w:p w14:paraId="727D2060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ab/>
        <w:t>}</w:t>
      </w:r>
    </w:p>
    <w:p w14:paraId="454FF3CB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</w:p>
    <w:p w14:paraId="27488266" w14:textId="77777777" w:rsidR="00902F11" w:rsidRPr="00902F11" w:rsidRDefault="00902F11" w:rsidP="00902F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kern w:val="0"/>
          <w:sz w:val="24"/>
          <w:szCs w:val="24"/>
        </w:rPr>
      </w:pPr>
      <w:r w:rsidRPr="00902F11">
        <w:rPr>
          <w:rFonts w:ascii="Courier New" w:hAnsi="Courier New" w:cs="Courier New"/>
          <w:color w:val="000000" w:themeColor="text1"/>
          <w:kern w:val="0"/>
          <w:sz w:val="24"/>
          <w:szCs w:val="24"/>
        </w:rPr>
        <w:t>}</w:t>
      </w:r>
    </w:p>
    <w:p w14:paraId="647F27B3" w14:textId="2AABD3E2" w:rsidR="000B3AAD" w:rsidRDefault="000B3AAD" w:rsidP="00B52E6A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Another logic</w:t>
      </w:r>
    </w:p>
    <w:p w14:paraId="355F04E5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char</w:t>
      </w:r>
      <w:r w:rsidRPr="000B3AAD">
        <w:rPr>
          <w:rFonts w:ascii="Consolas" w:hAnsi="Consolas"/>
          <w:color w:val="000000"/>
          <w:szCs w:val="36"/>
        </w:rPr>
        <w:t xml:space="preserve">[] </w:t>
      </w: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proofErr w:type="spellEnd"/>
      <w:r w:rsidRPr="000B3AAD">
        <w:rPr>
          <w:rFonts w:ascii="Consolas" w:hAnsi="Consolas"/>
          <w:color w:val="000000"/>
          <w:szCs w:val="36"/>
        </w:rPr>
        <w:t xml:space="preserve"> = </w:t>
      </w:r>
      <w:proofErr w:type="spellStart"/>
      <w:r w:rsidRPr="000B3AAD">
        <w:rPr>
          <w:rFonts w:ascii="Consolas" w:hAnsi="Consolas"/>
          <w:color w:val="6A3E3E"/>
          <w:szCs w:val="36"/>
        </w:rPr>
        <w:t>str</w:t>
      </w:r>
      <w:r w:rsidRPr="000B3AAD">
        <w:rPr>
          <w:rFonts w:ascii="Consolas" w:hAnsi="Consolas"/>
          <w:color w:val="000000"/>
          <w:szCs w:val="36"/>
        </w:rPr>
        <w:t>.toCharArray</w:t>
      </w:r>
      <w:proofErr w:type="spellEnd"/>
      <w:r w:rsidRPr="000B3AAD">
        <w:rPr>
          <w:rFonts w:ascii="Consolas" w:hAnsi="Consolas"/>
          <w:color w:val="000000"/>
          <w:szCs w:val="36"/>
        </w:rPr>
        <w:t>();</w:t>
      </w:r>
    </w:p>
    <w:p w14:paraId="194BA64D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int</w:t>
      </w:r>
      <w:r w:rsidRPr="000B3AAD">
        <w:rPr>
          <w:rFonts w:ascii="Consolas" w:hAnsi="Consolas"/>
          <w:color w:val="000000"/>
          <w:szCs w:val="36"/>
        </w:rPr>
        <w:t xml:space="preserve"> </w:t>
      </w:r>
      <w:r w:rsidRPr="000B3AAD">
        <w:rPr>
          <w:rFonts w:ascii="Consolas" w:hAnsi="Consolas"/>
          <w:color w:val="6A3E3E"/>
          <w:szCs w:val="36"/>
        </w:rPr>
        <w:t>left</w:t>
      </w:r>
      <w:r w:rsidRPr="000B3AAD">
        <w:rPr>
          <w:rFonts w:ascii="Consolas" w:hAnsi="Consolas"/>
          <w:color w:val="000000"/>
          <w:szCs w:val="36"/>
        </w:rPr>
        <w:t xml:space="preserve"> = 0;</w:t>
      </w:r>
    </w:p>
    <w:p w14:paraId="06379B0A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int</w:t>
      </w:r>
      <w:r w:rsidRPr="000B3AAD">
        <w:rPr>
          <w:rFonts w:ascii="Consolas" w:hAnsi="Consolas"/>
          <w:color w:val="000000"/>
          <w:szCs w:val="36"/>
        </w:rPr>
        <w:t xml:space="preserve"> </w:t>
      </w:r>
      <w:r w:rsidRPr="000B3AAD">
        <w:rPr>
          <w:rFonts w:ascii="Consolas" w:hAnsi="Consolas"/>
          <w:color w:val="6A3E3E"/>
          <w:szCs w:val="36"/>
        </w:rPr>
        <w:t>right</w:t>
      </w:r>
      <w:r w:rsidRPr="000B3AAD">
        <w:rPr>
          <w:rFonts w:ascii="Consolas" w:hAnsi="Consolas"/>
          <w:color w:val="000000"/>
          <w:szCs w:val="36"/>
        </w:rPr>
        <w:t xml:space="preserve"> = </w:t>
      </w: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r w:rsidRPr="000B3AAD">
        <w:rPr>
          <w:rFonts w:ascii="Consolas" w:hAnsi="Consolas"/>
          <w:color w:val="000000"/>
          <w:szCs w:val="36"/>
        </w:rPr>
        <w:t>.</w:t>
      </w:r>
      <w:r w:rsidRPr="000B3AAD">
        <w:rPr>
          <w:rFonts w:ascii="Consolas" w:hAnsi="Consolas"/>
          <w:color w:val="0000C0"/>
          <w:szCs w:val="36"/>
        </w:rPr>
        <w:t>length</w:t>
      </w:r>
      <w:proofErr w:type="spellEnd"/>
      <w:r w:rsidRPr="000B3AAD">
        <w:rPr>
          <w:rFonts w:ascii="Consolas" w:hAnsi="Consolas"/>
          <w:color w:val="000000"/>
          <w:szCs w:val="36"/>
        </w:rPr>
        <w:t xml:space="preserve"> - 1;</w:t>
      </w:r>
    </w:p>
    <w:p w14:paraId="1E43718D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while</w:t>
      </w:r>
      <w:r w:rsidRPr="000B3AAD">
        <w:rPr>
          <w:rFonts w:ascii="Consolas" w:hAnsi="Consolas"/>
          <w:color w:val="000000"/>
          <w:szCs w:val="36"/>
        </w:rPr>
        <w:t xml:space="preserve"> (</w:t>
      </w:r>
      <w:r w:rsidRPr="000B3AAD">
        <w:rPr>
          <w:rFonts w:ascii="Consolas" w:hAnsi="Consolas"/>
          <w:color w:val="6A3E3E"/>
          <w:szCs w:val="36"/>
        </w:rPr>
        <w:t>left</w:t>
      </w:r>
      <w:r w:rsidRPr="000B3AAD">
        <w:rPr>
          <w:rFonts w:ascii="Consolas" w:hAnsi="Consolas"/>
          <w:color w:val="000000"/>
          <w:szCs w:val="36"/>
        </w:rPr>
        <w:t xml:space="preserve"> &lt; </w:t>
      </w:r>
      <w:r w:rsidRPr="000B3AAD">
        <w:rPr>
          <w:rFonts w:ascii="Consolas" w:hAnsi="Consolas"/>
          <w:color w:val="6A3E3E"/>
          <w:szCs w:val="36"/>
        </w:rPr>
        <w:t>right</w:t>
      </w:r>
      <w:r w:rsidRPr="000B3AAD">
        <w:rPr>
          <w:rFonts w:ascii="Consolas" w:hAnsi="Consolas"/>
          <w:color w:val="000000"/>
          <w:szCs w:val="36"/>
        </w:rPr>
        <w:t>) {</w:t>
      </w:r>
    </w:p>
    <w:p w14:paraId="1C67FA6D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3F7F5F"/>
          <w:szCs w:val="36"/>
        </w:rPr>
        <w:t xml:space="preserve">// Swap characters at left and right </w:t>
      </w:r>
    </w:p>
    <w:p w14:paraId="5BFEF705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char</w:t>
      </w:r>
      <w:r w:rsidRPr="000B3AAD">
        <w:rPr>
          <w:rFonts w:ascii="Consolas" w:hAnsi="Consolas"/>
          <w:color w:val="000000"/>
          <w:szCs w:val="36"/>
        </w:rPr>
        <w:t xml:space="preserve"> </w:t>
      </w:r>
      <w:r w:rsidRPr="000B3AAD">
        <w:rPr>
          <w:rFonts w:ascii="Consolas" w:hAnsi="Consolas"/>
          <w:color w:val="6A3E3E"/>
          <w:szCs w:val="36"/>
        </w:rPr>
        <w:t>temp</w:t>
      </w:r>
      <w:r w:rsidRPr="000B3AAD">
        <w:rPr>
          <w:rFonts w:ascii="Consolas" w:hAnsi="Consolas"/>
          <w:color w:val="000000"/>
          <w:szCs w:val="36"/>
        </w:rPr>
        <w:t xml:space="preserve"> = </w:t>
      </w: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proofErr w:type="spellEnd"/>
      <w:r w:rsidRPr="000B3AAD">
        <w:rPr>
          <w:rFonts w:ascii="Consolas" w:hAnsi="Consolas"/>
          <w:color w:val="000000"/>
          <w:szCs w:val="36"/>
        </w:rPr>
        <w:t>[</w:t>
      </w:r>
      <w:r w:rsidRPr="000B3AAD">
        <w:rPr>
          <w:rFonts w:ascii="Consolas" w:hAnsi="Consolas"/>
          <w:color w:val="6A3E3E"/>
          <w:szCs w:val="36"/>
        </w:rPr>
        <w:t>left</w:t>
      </w:r>
      <w:r w:rsidRPr="000B3AAD">
        <w:rPr>
          <w:rFonts w:ascii="Consolas" w:hAnsi="Consolas"/>
          <w:color w:val="000000"/>
          <w:szCs w:val="36"/>
        </w:rPr>
        <w:t>];</w:t>
      </w:r>
    </w:p>
    <w:p w14:paraId="5F576956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proofErr w:type="spellEnd"/>
      <w:r w:rsidRPr="000B3AAD">
        <w:rPr>
          <w:rFonts w:ascii="Consolas" w:hAnsi="Consolas"/>
          <w:color w:val="000000"/>
          <w:szCs w:val="36"/>
        </w:rPr>
        <w:t>[</w:t>
      </w:r>
      <w:r w:rsidRPr="000B3AAD">
        <w:rPr>
          <w:rFonts w:ascii="Consolas" w:hAnsi="Consolas"/>
          <w:color w:val="6A3E3E"/>
          <w:szCs w:val="36"/>
        </w:rPr>
        <w:t>left</w:t>
      </w:r>
      <w:r w:rsidRPr="000B3AAD">
        <w:rPr>
          <w:rFonts w:ascii="Consolas" w:hAnsi="Consolas"/>
          <w:color w:val="000000"/>
          <w:szCs w:val="36"/>
        </w:rPr>
        <w:t xml:space="preserve">] = </w:t>
      </w: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proofErr w:type="spellEnd"/>
      <w:r w:rsidRPr="000B3AAD">
        <w:rPr>
          <w:rFonts w:ascii="Consolas" w:hAnsi="Consolas"/>
          <w:color w:val="000000"/>
          <w:szCs w:val="36"/>
        </w:rPr>
        <w:t>[</w:t>
      </w:r>
      <w:r w:rsidRPr="000B3AAD">
        <w:rPr>
          <w:rFonts w:ascii="Consolas" w:hAnsi="Consolas"/>
          <w:color w:val="6A3E3E"/>
          <w:szCs w:val="36"/>
        </w:rPr>
        <w:t>right</w:t>
      </w:r>
      <w:r w:rsidRPr="000B3AAD">
        <w:rPr>
          <w:rFonts w:ascii="Consolas" w:hAnsi="Consolas"/>
          <w:color w:val="000000"/>
          <w:szCs w:val="36"/>
        </w:rPr>
        <w:t>];</w:t>
      </w:r>
    </w:p>
    <w:p w14:paraId="3770DF03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proofErr w:type="spellEnd"/>
      <w:r w:rsidRPr="000B3AAD">
        <w:rPr>
          <w:rFonts w:ascii="Consolas" w:hAnsi="Consolas"/>
          <w:color w:val="000000"/>
          <w:szCs w:val="36"/>
        </w:rPr>
        <w:t>[</w:t>
      </w:r>
      <w:r w:rsidRPr="000B3AAD">
        <w:rPr>
          <w:rFonts w:ascii="Consolas" w:hAnsi="Consolas"/>
          <w:color w:val="6A3E3E"/>
          <w:szCs w:val="36"/>
        </w:rPr>
        <w:t>right</w:t>
      </w:r>
      <w:r w:rsidRPr="000B3AAD">
        <w:rPr>
          <w:rFonts w:ascii="Consolas" w:hAnsi="Consolas"/>
          <w:color w:val="000000"/>
          <w:szCs w:val="36"/>
        </w:rPr>
        <w:t xml:space="preserve">] = </w:t>
      </w:r>
      <w:r w:rsidRPr="000B3AAD">
        <w:rPr>
          <w:rFonts w:ascii="Consolas" w:hAnsi="Consolas"/>
          <w:color w:val="6A3E3E"/>
          <w:szCs w:val="36"/>
        </w:rPr>
        <w:t>temp</w:t>
      </w:r>
      <w:r w:rsidRPr="000B3AAD">
        <w:rPr>
          <w:rFonts w:ascii="Consolas" w:hAnsi="Consolas"/>
          <w:color w:val="000000"/>
          <w:szCs w:val="36"/>
        </w:rPr>
        <w:t>;</w:t>
      </w:r>
    </w:p>
    <w:p w14:paraId="0028369B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3F7F5F"/>
          <w:szCs w:val="36"/>
        </w:rPr>
        <w:t xml:space="preserve">// Move pointers towards the </w:t>
      </w:r>
      <w:proofErr w:type="spellStart"/>
      <w:r w:rsidRPr="000B3AAD">
        <w:rPr>
          <w:rFonts w:ascii="Consolas" w:hAnsi="Consolas"/>
          <w:color w:val="3F7F5F"/>
          <w:szCs w:val="36"/>
        </w:rPr>
        <w:t>center</w:t>
      </w:r>
      <w:proofErr w:type="spellEnd"/>
    </w:p>
    <w:p w14:paraId="21C39AD9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6A3E3E"/>
          <w:szCs w:val="36"/>
        </w:rPr>
        <w:t>left</w:t>
      </w:r>
      <w:r w:rsidRPr="000B3AAD">
        <w:rPr>
          <w:rFonts w:ascii="Consolas" w:hAnsi="Consolas"/>
          <w:color w:val="000000"/>
          <w:szCs w:val="36"/>
        </w:rPr>
        <w:t>++;</w:t>
      </w:r>
    </w:p>
    <w:p w14:paraId="681835B2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6A3E3E"/>
          <w:szCs w:val="36"/>
        </w:rPr>
        <w:t>right</w:t>
      </w:r>
      <w:r w:rsidRPr="000B3AAD">
        <w:rPr>
          <w:rFonts w:ascii="Consolas" w:hAnsi="Consolas"/>
          <w:color w:val="000000"/>
          <w:szCs w:val="36"/>
        </w:rPr>
        <w:t>--;</w:t>
      </w:r>
    </w:p>
    <w:p w14:paraId="03D0E51B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000000"/>
          <w:szCs w:val="36"/>
        </w:rPr>
        <w:lastRenderedPageBreak/>
        <w:t>}</w:t>
      </w:r>
    </w:p>
    <w:p w14:paraId="7FF1DE73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3F7F5F"/>
          <w:szCs w:val="36"/>
        </w:rPr>
        <w:t>// Convert character array back to string</w:t>
      </w:r>
    </w:p>
    <w:p w14:paraId="7CEFD0F8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return</w:t>
      </w:r>
      <w:r w:rsidRPr="000B3AAD">
        <w:rPr>
          <w:rFonts w:ascii="Consolas" w:hAnsi="Consolas"/>
          <w:color w:val="000000"/>
          <w:szCs w:val="36"/>
        </w:rPr>
        <w:t xml:space="preserve"> </w:t>
      </w:r>
      <w:r w:rsidRPr="000B3AAD">
        <w:rPr>
          <w:rFonts w:ascii="Consolas" w:hAnsi="Consolas"/>
          <w:b/>
          <w:bCs/>
          <w:color w:val="7F0055"/>
          <w:szCs w:val="36"/>
        </w:rPr>
        <w:t>new</w:t>
      </w:r>
      <w:r w:rsidRPr="000B3AAD">
        <w:rPr>
          <w:rFonts w:ascii="Consolas" w:hAnsi="Consolas"/>
          <w:color w:val="000000"/>
          <w:szCs w:val="36"/>
        </w:rPr>
        <w:t xml:space="preserve"> String(</w:t>
      </w:r>
      <w:proofErr w:type="spellStart"/>
      <w:r w:rsidRPr="000B3AAD">
        <w:rPr>
          <w:rFonts w:ascii="Consolas" w:hAnsi="Consolas"/>
          <w:color w:val="6A3E3E"/>
          <w:szCs w:val="36"/>
        </w:rPr>
        <w:t>charArray</w:t>
      </w:r>
      <w:proofErr w:type="spellEnd"/>
      <w:r w:rsidRPr="000B3AAD">
        <w:rPr>
          <w:rFonts w:ascii="Consolas" w:hAnsi="Consolas"/>
          <w:color w:val="000000"/>
          <w:szCs w:val="36"/>
        </w:rPr>
        <w:t>);</w:t>
      </w:r>
    </w:p>
    <w:p w14:paraId="1730A937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000000"/>
          <w:szCs w:val="36"/>
        </w:rPr>
        <w:t>}</w:t>
      </w:r>
    </w:p>
    <w:p w14:paraId="40D864D8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b/>
          <w:bCs/>
          <w:color w:val="7F0055"/>
          <w:szCs w:val="36"/>
        </w:rPr>
        <w:t>public</w:t>
      </w:r>
      <w:r w:rsidRPr="000B3AAD">
        <w:rPr>
          <w:rFonts w:ascii="Consolas" w:hAnsi="Consolas"/>
          <w:color w:val="000000"/>
          <w:szCs w:val="36"/>
        </w:rPr>
        <w:t xml:space="preserve"> </w:t>
      </w:r>
      <w:r w:rsidRPr="000B3AAD">
        <w:rPr>
          <w:rFonts w:ascii="Consolas" w:hAnsi="Consolas"/>
          <w:b/>
          <w:bCs/>
          <w:color w:val="7F0055"/>
          <w:szCs w:val="36"/>
        </w:rPr>
        <w:t>static</w:t>
      </w:r>
      <w:r w:rsidRPr="000B3AAD">
        <w:rPr>
          <w:rFonts w:ascii="Consolas" w:hAnsi="Consolas"/>
          <w:color w:val="000000"/>
          <w:szCs w:val="36"/>
        </w:rPr>
        <w:t xml:space="preserve"> </w:t>
      </w:r>
      <w:r w:rsidRPr="000B3AAD">
        <w:rPr>
          <w:rFonts w:ascii="Consolas" w:hAnsi="Consolas"/>
          <w:b/>
          <w:bCs/>
          <w:color w:val="7F0055"/>
          <w:szCs w:val="36"/>
        </w:rPr>
        <w:t>void</w:t>
      </w:r>
      <w:r w:rsidRPr="000B3AAD">
        <w:rPr>
          <w:rFonts w:ascii="Consolas" w:hAnsi="Consolas"/>
          <w:color w:val="000000"/>
          <w:szCs w:val="36"/>
        </w:rPr>
        <w:t xml:space="preserve"> main(String[] </w:t>
      </w:r>
      <w:proofErr w:type="spellStart"/>
      <w:r w:rsidRPr="000B3AAD">
        <w:rPr>
          <w:rFonts w:ascii="Consolas" w:hAnsi="Consolas"/>
          <w:color w:val="6A3E3E"/>
          <w:szCs w:val="36"/>
        </w:rPr>
        <w:t>args</w:t>
      </w:r>
      <w:proofErr w:type="spellEnd"/>
      <w:r w:rsidRPr="000B3AAD">
        <w:rPr>
          <w:rFonts w:ascii="Consolas" w:hAnsi="Consolas"/>
          <w:color w:val="000000"/>
          <w:szCs w:val="36"/>
        </w:rPr>
        <w:t>) {</w:t>
      </w:r>
    </w:p>
    <w:p w14:paraId="48A17F58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000000"/>
          <w:szCs w:val="36"/>
        </w:rPr>
        <w:t xml:space="preserve">String </w:t>
      </w:r>
      <w:proofErr w:type="spellStart"/>
      <w:r w:rsidRPr="000B3AAD">
        <w:rPr>
          <w:rFonts w:ascii="Consolas" w:hAnsi="Consolas"/>
          <w:color w:val="6A3E3E"/>
          <w:szCs w:val="36"/>
        </w:rPr>
        <w:t>originalString</w:t>
      </w:r>
      <w:proofErr w:type="spellEnd"/>
      <w:r w:rsidRPr="000B3AAD">
        <w:rPr>
          <w:rFonts w:ascii="Consolas" w:hAnsi="Consolas"/>
          <w:color w:val="000000"/>
          <w:szCs w:val="36"/>
        </w:rPr>
        <w:t xml:space="preserve"> = </w:t>
      </w:r>
      <w:r w:rsidRPr="000B3AAD">
        <w:rPr>
          <w:rFonts w:ascii="Consolas" w:hAnsi="Consolas"/>
          <w:color w:val="2A00FF"/>
          <w:szCs w:val="36"/>
        </w:rPr>
        <w:t>"hello world"</w:t>
      </w:r>
      <w:r w:rsidRPr="000B3AAD">
        <w:rPr>
          <w:rFonts w:ascii="Consolas" w:hAnsi="Consolas"/>
          <w:color w:val="000000"/>
          <w:szCs w:val="36"/>
        </w:rPr>
        <w:t>;</w:t>
      </w:r>
    </w:p>
    <w:p w14:paraId="769F3ABE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000000"/>
          <w:szCs w:val="36"/>
        </w:rPr>
        <w:t xml:space="preserve">String </w:t>
      </w:r>
      <w:proofErr w:type="spellStart"/>
      <w:r w:rsidRPr="000B3AAD">
        <w:rPr>
          <w:rFonts w:ascii="Consolas" w:hAnsi="Consolas"/>
          <w:color w:val="6A3E3E"/>
          <w:szCs w:val="36"/>
        </w:rPr>
        <w:t>reversedString</w:t>
      </w:r>
      <w:proofErr w:type="spellEnd"/>
      <w:r w:rsidRPr="000B3AAD">
        <w:rPr>
          <w:rFonts w:ascii="Consolas" w:hAnsi="Consolas"/>
          <w:color w:val="000000"/>
          <w:szCs w:val="36"/>
        </w:rPr>
        <w:t xml:space="preserve"> = </w:t>
      </w:r>
      <w:proofErr w:type="spellStart"/>
      <w:r w:rsidRPr="000B3AAD">
        <w:rPr>
          <w:rFonts w:ascii="Consolas" w:hAnsi="Consolas"/>
          <w:i/>
          <w:iCs/>
          <w:color w:val="000000"/>
          <w:szCs w:val="36"/>
        </w:rPr>
        <w:t>reverseString</w:t>
      </w:r>
      <w:proofErr w:type="spellEnd"/>
      <w:r w:rsidRPr="000B3AAD">
        <w:rPr>
          <w:rFonts w:ascii="Consolas" w:hAnsi="Consolas"/>
          <w:color w:val="000000"/>
          <w:szCs w:val="36"/>
        </w:rPr>
        <w:t>(</w:t>
      </w:r>
      <w:proofErr w:type="spellStart"/>
      <w:r w:rsidRPr="000B3AAD">
        <w:rPr>
          <w:rFonts w:ascii="Consolas" w:hAnsi="Consolas"/>
          <w:color w:val="6A3E3E"/>
          <w:szCs w:val="36"/>
        </w:rPr>
        <w:t>originalString</w:t>
      </w:r>
      <w:proofErr w:type="spellEnd"/>
      <w:r w:rsidRPr="000B3AAD">
        <w:rPr>
          <w:rFonts w:ascii="Consolas" w:hAnsi="Consolas"/>
          <w:color w:val="000000"/>
          <w:szCs w:val="36"/>
        </w:rPr>
        <w:t>);</w:t>
      </w:r>
    </w:p>
    <w:p w14:paraId="559D7AD1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proofErr w:type="spellStart"/>
      <w:r w:rsidRPr="000B3AAD">
        <w:rPr>
          <w:rFonts w:ascii="Consolas" w:hAnsi="Consolas"/>
          <w:color w:val="000000"/>
          <w:szCs w:val="36"/>
        </w:rPr>
        <w:t>System.</w:t>
      </w:r>
      <w:r w:rsidRPr="000B3AAD">
        <w:rPr>
          <w:rFonts w:ascii="Consolas" w:hAnsi="Consolas"/>
          <w:b/>
          <w:bCs/>
          <w:i/>
          <w:iCs/>
          <w:color w:val="0000C0"/>
          <w:szCs w:val="36"/>
        </w:rPr>
        <w:t>out</w:t>
      </w:r>
      <w:r w:rsidRPr="000B3AAD">
        <w:rPr>
          <w:rFonts w:ascii="Consolas" w:hAnsi="Consolas"/>
          <w:color w:val="000000"/>
          <w:szCs w:val="36"/>
        </w:rPr>
        <w:t>.println</w:t>
      </w:r>
      <w:proofErr w:type="spellEnd"/>
      <w:r w:rsidRPr="000B3AAD">
        <w:rPr>
          <w:rFonts w:ascii="Consolas" w:hAnsi="Consolas"/>
          <w:color w:val="000000"/>
          <w:szCs w:val="36"/>
        </w:rPr>
        <w:t>(</w:t>
      </w:r>
      <w:r w:rsidRPr="000B3AAD">
        <w:rPr>
          <w:rFonts w:ascii="Consolas" w:hAnsi="Consolas"/>
          <w:color w:val="2A00FF"/>
          <w:szCs w:val="36"/>
        </w:rPr>
        <w:t>"Original String: "</w:t>
      </w:r>
      <w:r w:rsidRPr="000B3AAD">
        <w:rPr>
          <w:rFonts w:ascii="Consolas" w:hAnsi="Consolas"/>
          <w:color w:val="000000"/>
          <w:szCs w:val="36"/>
        </w:rPr>
        <w:t xml:space="preserve"> + </w:t>
      </w:r>
      <w:proofErr w:type="spellStart"/>
      <w:r w:rsidRPr="000B3AAD">
        <w:rPr>
          <w:rFonts w:ascii="Consolas" w:hAnsi="Consolas"/>
          <w:color w:val="6A3E3E"/>
          <w:szCs w:val="36"/>
        </w:rPr>
        <w:t>originalString</w:t>
      </w:r>
      <w:proofErr w:type="spellEnd"/>
      <w:r w:rsidRPr="000B3AAD">
        <w:rPr>
          <w:rFonts w:ascii="Consolas" w:hAnsi="Consolas"/>
          <w:color w:val="000000"/>
          <w:szCs w:val="36"/>
        </w:rPr>
        <w:t>);</w:t>
      </w:r>
    </w:p>
    <w:p w14:paraId="157D7E11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proofErr w:type="spellStart"/>
      <w:r w:rsidRPr="000B3AAD">
        <w:rPr>
          <w:rFonts w:ascii="Consolas" w:hAnsi="Consolas"/>
          <w:color w:val="000000"/>
          <w:szCs w:val="36"/>
        </w:rPr>
        <w:t>System.</w:t>
      </w:r>
      <w:r w:rsidRPr="000B3AAD">
        <w:rPr>
          <w:rFonts w:ascii="Consolas" w:hAnsi="Consolas"/>
          <w:b/>
          <w:bCs/>
          <w:i/>
          <w:iCs/>
          <w:color w:val="0000C0"/>
          <w:szCs w:val="36"/>
        </w:rPr>
        <w:t>out</w:t>
      </w:r>
      <w:r w:rsidRPr="000B3AAD">
        <w:rPr>
          <w:rFonts w:ascii="Consolas" w:hAnsi="Consolas"/>
          <w:color w:val="000000"/>
          <w:szCs w:val="36"/>
        </w:rPr>
        <w:t>.println</w:t>
      </w:r>
      <w:proofErr w:type="spellEnd"/>
      <w:r w:rsidRPr="000B3AAD">
        <w:rPr>
          <w:rFonts w:ascii="Consolas" w:hAnsi="Consolas"/>
          <w:color w:val="000000"/>
          <w:szCs w:val="36"/>
        </w:rPr>
        <w:t>(</w:t>
      </w:r>
      <w:r w:rsidRPr="000B3AAD">
        <w:rPr>
          <w:rFonts w:ascii="Consolas" w:hAnsi="Consolas"/>
          <w:color w:val="2A00FF"/>
          <w:szCs w:val="36"/>
        </w:rPr>
        <w:t>"Reversed String: "</w:t>
      </w:r>
      <w:r w:rsidRPr="000B3AAD">
        <w:rPr>
          <w:rFonts w:ascii="Consolas" w:hAnsi="Consolas"/>
          <w:color w:val="000000"/>
          <w:szCs w:val="36"/>
        </w:rPr>
        <w:t xml:space="preserve"> + </w:t>
      </w:r>
      <w:proofErr w:type="spellStart"/>
      <w:r w:rsidRPr="000B3AAD">
        <w:rPr>
          <w:rFonts w:ascii="Consolas" w:hAnsi="Consolas"/>
          <w:color w:val="6A3E3E"/>
          <w:szCs w:val="36"/>
        </w:rPr>
        <w:t>reversedString</w:t>
      </w:r>
      <w:proofErr w:type="spellEnd"/>
      <w:r w:rsidRPr="000B3AAD">
        <w:rPr>
          <w:rFonts w:ascii="Consolas" w:hAnsi="Consolas"/>
          <w:color w:val="000000"/>
          <w:szCs w:val="36"/>
        </w:rPr>
        <w:t>);</w:t>
      </w:r>
    </w:p>
    <w:p w14:paraId="0A5A195C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000000"/>
          <w:szCs w:val="36"/>
        </w:rPr>
        <w:t>}</w:t>
      </w:r>
    </w:p>
    <w:p w14:paraId="3D8BA754" w14:textId="77777777" w:rsidR="000B3AAD" w:rsidRPr="000B3AAD" w:rsidRDefault="000B3AAD" w:rsidP="000B3AAD">
      <w:pPr>
        <w:pStyle w:val="NormalWeb"/>
        <w:shd w:val="clear" w:color="auto" w:fill="FFFFFF"/>
        <w:rPr>
          <w:rFonts w:ascii="Consolas" w:hAnsi="Consolas"/>
          <w:color w:val="000000"/>
          <w:szCs w:val="36"/>
        </w:rPr>
      </w:pPr>
      <w:r w:rsidRPr="000B3AAD">
        <w:rPr>
          <w:rFonts w:ascii="Consolas" w:hAnsi="Consolas"/>
          <w:color w:val="000000"/>
          <w:szCs w:val="36"/>
        </w:rPr>
        <w:t>}</w:t>
      </w:r>
    </w:p>
    <w:p w14:paraId="56D957DE" w14:textId="77777777" w:rsidR="00902F11" w:rsidRDefault="00902F11" w:rsidP="001376AC">
      <w:pPr>
        <w:spacing w:line="0" w:lineRule="atLeast"/>
        <w:rPr>
          <w:rFonts w:ascii="Consolas" w:eastAsia="Consolas" w:hAnsi="Consolas"/>
          <w:sz w:val="32"/>
        </w:rPr>
      </w:pPr>
    </w:p>
    <w:p w14:paraId="1BF7FB8D" w14:textId="6D93C7B7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3</w:t>
      </w:r>
      <w:r w:rsidR="00902F11">
        <w:rPr>
          <w:rFonts w:ascii="Times New Roman" w:eastAsia="Times New Roman" w:hAnsi="Times New Roman"/>
          <w:b/>
          <w:color w:val="FF0000"/>
          <w:sz w:val="28"/>
        </w:rPr>
        <w:t>2</w:t>
      </w:r>
      <w:r>
        <w:rPr>
          <w:rFonts w:ascii="Times New Roman" w:eastAsia="Times New Roman" w:hAnsi="Times New Roman"/>
          <w:b/>
          <w:color w:val="FF0000"/>
          <w:sz w:val="28"/>
        </w:rPr>
        <w:t xml:space="preserve">.WAJP To find given string is </w:t>
      </w:r>
      <w:proofErr w:type="spellStart"/>
      <w:r>
        <w:rPr>
          <w:rFonts w:ascii="Times New Roman" w:eastAsia="Times New Roman" w:hAnsi="Times New Roman"/>
          <w:b/>
          <w:color w:val="FF0000"/>
          <w:sz w:val="28"/>
        </w:rPr>
        <w:t>Pallindrome</w:t>
      </w:r>
      <w:proofErr w:type="spellEnd"/>
      <w:r>
        <w:rPr>
          <w:rFonts w:ascii="Times New Roman" w:eastAsia="Times New Roman" w:hAnsi="Times New Roman"/>
          <w:b/>
          <w:color w:val="FF0000"/>
          <w:sz w:val="28"/>
        </w:rPr>
        <w:t xml:space="preserve"> Or Not?</w:t>
      </w:r>
    </w:p>
    <w:p w14:paraId="137A0A4C" w14:textId="77777777" w:rsidR="001376AC" w:rsidRDefault="001376AC" w:rsidP="001376AC">
      <w:pPr>
        <w:spacing w:line="276" w:lineRule="exact"/>
        <w:rPr>
          <w:rFonts w:ascii="Times New Roman" w:eastAsia="Times New Roman" w:hAnsi="Times New Roman"/>
        </w:rPr>
      </w:pPr>
    </w:p>
    <w:p w14:paraId="4BE9B05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5F1E01CB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1D37B7F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Pallindrome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7D98614D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59D9D57C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14DFE279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6BFFE910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spellStart"/>
      <w:r>
        <w:rPr>
          <w:rFonts w:ascii="Times New Roman" w:eastAsia="Times New Roman" w:hAnsi="Times New Roman"/>
          <w:i/>
          <w:sz w:val="24"/>
        </w:rPr>
        <w:t>ispallindrome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</w:t>
      </w:r>
      <w:proofErr w:type="spellStart"/>
      <w:r>
        <w:rPr>
          <w:rFonts w:ascii="Times New Roman" w:eastAsia="Times New Roman" w:hAnsi="Times New Roman"/>
          <w:color w:val="2A00FF"/>
          <w:sz w:val="24"/>
        </w:rPr>
        <w:t>malayalam</w:t>
      </w:r>
      <w:proofErr w:type="spellEnd"/>
      <w:r>
        <w:rPr>
          <w:rFonts w:ascii="Times New Roman" w:eastAsia="Times New Roman" w:hAnsi="Times New Roman"/>
          <w:color w:val="2A00FF"/>
          <w:sz w:val="24"/>
        </w:rPr>
        <w:t>"</w:t>
      </w:r>
      <w:r>
        <w:rPr>
          <w:rFonts w:ascii="Times New Roman" w:eastAsia="Times New Roman" w:hAnsi="Times New Roman"/>
          <w:sz w:val="24"/>
        </w:rPr>
        <w:t>));</w:t>
      </w:r>
    </w:p>
    <w:p w14:paraId="539CF1FD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46FC5565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964DF6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0DDB58D9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 xml:space="preserve">public static </w:t>
      </w:r>
      <w:proofErr w:type="spellStart"/>
      <w:r>
        <w:rPr>
          <w:rFonts w:ascii="Times New Roman" w:eastAsia="Times New Roman" w:hAnsi="Times New Roman"/>
          <w:color w:val="7F0055"/>
          <w:sz w:val="24"/>
        </w:rPr>
        <w:t>boolean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ispallindrome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32EC3BEC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2BC3A45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0B83EAF5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5ED9749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[]</w:t>
      </w:r>
      <w:r>
        <w:rPr>
          <w:rFonts w:ascii="Times New Roman" w:eastAsia="Times New Roman" w:hAnsi="Times New Roman"/>
          <w:color w:val="6A3E3E"/>
          <w:sz w:val="24"/>
        </w:rPr>
        <w:t xml:space="preserve"> a</w:t>
      </w:r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.toCharArray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</w:p>
    <w:p w14:paraId="5759EE63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01B34A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=0,</w:t>
      </w:r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00C0"/>
          <w:sz w:val="24"/>
        </w:rPr>
        <w:t>length</w:t>
      </w:r>
      <w:r>
        <w:rPr>
          <w:rFonts w:ascii="Times New Roman" w:eastAsia="Times New Roman" w:hAnsi="Times New Roman"/>
          <w:color w:val="000000"/>
          <w:sz w:val="24"/>
        </w:rPr>
        <w:t>-1;</w:t>
      </w:r>
    </w:p>
    <w:p w14:paraId="1EBF47E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2B3637F8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while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&lt;</w:t>
      </w:r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5A0DF0C5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63DAA0F0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555CFC31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6B43B7F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]!=</w:t>
      </w:r>
      <w:r>
        <w:rPr>
          <w:rFonts w:ascii="Times New Roman" w:eastAsia="Times New Roman" w:hAnsi="Times New Roman"/>
          <w:color w:val="6A3E3E"/>
          <w:sz w:val="24"/>
        </w:rPr>
        <w:t>a</w:t>
      </w:r>
      <w:r>
        <w:rPr>
          <w:rFonts w:ascii="Times New Roman" w:eastAsia="Times New Roman" w:hAnsi="Times New Roman"/>
          <w:color w:val="000000"/>
          <w:sz w:val="24"/>
        </w:rPr>
        <w:t>[</w:t>
      </w:r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])</w:t>
      </w:r>
      <w:r>
        <w:rPr>
          <w:rFonts w:ascii="Times New Roman" w:eastAsia="Times New Roman" w:hAnsi="Times New Roman"/>
          <w:color w:val="7F0055"/>
          <w:sz w:val="24"/>
        </w:rPr>
        <w:t xml:space="preserve"> return false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FF49815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057B171A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5E320022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3F3C015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--;</w:t>
      </w:r>
    </w:p>
    <w:p w14:paraId="7C0BB958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68D2704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C29879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1043901D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return true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0AFC5D83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0E9C2E2E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8A4480C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716CA3B6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FD17586" w14:textId="77777777" w:rsidR="001376AC" w:rsidRDefault="001376AC" w:rsidP="001376AC">
      <w:pPr>
        <w:spacing w:line="286" w:lineRule="exact"/>
        <w:rPr>
          <w:rFonts w:ascii="Times New Roman" w:eastAsia="Times New Roman" w:hAnsi="Times New Roman"/>
        </w:rPr>
      </w:pPr>
    </w:p>
    <w:p w14:paraId="519691FC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O/P</w:t>
      </w:r>
    </w:p>
    <w:p w14:paraId="186B5793" w14:textId="77777777" w:rsidR="001376AC" w:rsidRDefault="001376AC" w:rsidP="001376AC">
      <w:pPr>
        <w:spacing w:line="284" w:lineRule="exact"/>
        <w:rPr>
          <w:rFonts w:ascii="Times New Roman" w:eastAsia="Times New Roman" w:hAnsi="Times New Roman"/>
        </w:rPr>
      </w:pPr>
    </w:p>
    <w:p w14:paraId="690B72E0" w14:textId="77777777" w:rsidR="001376AC" w:rsidRDefault="001376AC" w:rsidP="001376AC">
      <w:pPr>
        <w:spacing w:line="0" w:lineRule="atLeast"/>
        <w:rPr>
          <w:rFonts w:ascii="Consolas" w:eastAsia="Consolas" w:hAnsi="Consolas"/>
          <w:b/>
          <w:sz w:val="32"/>
        </w:rPr>
      </w:pPr>
      <w:r>
        <w:rPr>
          <w:rFonts w:ascii="Consolas" w:eastAsia="Consolas" w:hAnsi="Consolas"/>
          <w:b/>
          <w:sz w:val="32"/>
        </w:rPr>
        <w:t>true</w:t>
      </w:r>
    </w:p>
    <w:p w14:paraId="7742D85C" w14:textId="77777777" w:rsidR="001376AC" w:rsidRDefault="001376AC" w:rsidP="001376AC">
      <w:pPr>
        <w:spacing w:line="275" w:lineRule="exact"/>
        <w:rPr>
          <w:rFonts w:ascii="Times New Roman" w:eastAsia="Times New Roman" w:hAnsi="Times New Roman"/>
        </w:rPr>
      </w:pPr>
    </w:p>
    <w:p w14:paraId="5A732B38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 xml:space="preserve">Another Process Of </w:t>
      </w:r>
      <w:proofErr w:type="spellStart"/>
      <w:r>
        <w:rPr>
          <w:rFonts w:ascii="Times New Roman" w:eastAsia="Times New Roman" w:hAnsi="Times New Roman"/>
          <w:b/>
          <w:color w:val="FF0000"/>
          <w:sz w:val="28"/>
        </w:rPr>
        <w:t>Polindrome</w:t>
      </w:r>
      <w:proofErr w:type="spellEnd"/>
      <w:r>
        <w:rPr>
          <w:rFonts w:ascii="Times New Roman" w:eastAsia="Times New Roman" w:hAnsi="Times New Roman"/>
          <w:b/>
          <w:color w:val="FF0000"/>
          <w:sz w:val="28"/>
        </w:rPr>
        <w:t xml:space="preserve"> Or Not?</w:t>
      </w:r>
    </w:p>
    <w:p w14:paraId="0F4DEF78" w14:textId="77777777" w:rsidR="001376AC" w:rsidRDefault="001376AC" w:rsidP="001376AC">
      <w:pPr>
        <w:spacing w:line="276" w:lineRule="exact"/>
        <w:rPr>
          <w:rFonts w:ascii="Times New Roman" w:eastAsia="Times New Roman" w:hAnsi="Times New Roman"/>
        </w:rPr>
      </w:pPr>
    </w:p>
    <w:p w14:paraId="3BE8863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Strings3;</w:t>
      </w:r>
    </w:p>
    <w:p w14:paraId="6270D719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1DF8B6FF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6991111A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7D4A02AF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ReverseString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4C05A493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21" w:name="page12"/>
      <w:bookmarkEnd w:id="21"/>
      <w:r>
        <w:rPr>
          <w:rFonts w:ascii="Times New Roman" w:eastAsia="Times New Roman" w:hAnsi="Times New Roman"/>
          <w:b/>
          <w:color w:val="7F0055"/>
          <w:sz w:val="24"/>
        </w:rPr>
        <w:lastRenderedPageBreak/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0F876D87" w14:textId="77777777" w:rsidR="001376AC" w:rsidRDefault="001376AC" w:rsidP="001376AC">
      <w:pPr>
        <w:spacing w:line="293" w:lineRule="exact"/>
        <w:rPr>
          <w:rFonts w:ascii="Times New Roman" w:eastAsia="Times New Roman" w:hAnsi="Times New Roman"/>
        </w:rPr>
      </w:pPr>
    </w:p>
    <w:p w14:paraId="59818A8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3"/>
        </w:rPr>
      </w:pPr>
      <w:r>
        <w:rPr>
          <w:rFonts w:ascii="Times New Roman" w:eastAsia="Times New Roman" w:hAnsi="Times New Roman"/>
          <w:sz w:val="23"/>
        </w:rPr>
        <w:t>Scanner</w:t>
      </w:r>
      <w:r>
        <w:rPr>
          <w:rFonts w:ascii="Times New Roman" w:eastAsia="Times New Roman" w:hAnsi="Times New Roman"/>
          <w:color w:val="6A3E3E"/>
          <w:sz w:val="23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3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3"/>
        </w:rPr>
        <w:t xml:space="preserve"> =</w:t>
      </w:r>
      <w:r>
        <w:rPr>
          <w:rFonts w:ascii="Times New Roman" w:eastAsia="Times New Roman" w:hAnsi="Times New Roman"/>
          <w:color w:val="7F0055"/>
          <w:sz w:val="23"/>
        </w:rPr>
        <w:t xml:space="preserve"> </w:t>
      </w:r>
      <w:r>
        <w:rPr>
          <w:rFonts w:ascii="Times New Roman" w:eastAsia="Times New Roman" w:hAnsi="Times New Roman"/>
          <w:b/>
          <w:color w:val="7F0055"/>
          <w:sz w:val="23"/>
        </w:rPr>
        <w:t>new</w:t>
      </w:r>
      <w:r>
        <w:rPr>
          <w:rFonts w:ascii="Times New Roman" w:eastAsia="Times New Roman" w:hAnsi="Times New Roman"/>
          <w:sz w:val="23"/>
        </w:rPr>
        <w:t xml:space="preserve"> Scanner(System.</w:t>
      </w:r>
      <w:r>
        <w:rPr>
          <w:rFonts w:ascii="Times New Roman" w:eastAsia="Times New Roman" w:hAnsi="Times New Roman"/>
          <w:b/>
          <w:i/>
          <w:color w:val="0000C0"/>
          <w:sz w:val="23"/>
        </w:rPr>
        <w:t>in</w:t>
      </w:r>
      <w:r>
        <w:rPr>
          <w:rFonts w:ascii="Times New Roman" w:eastAsia="Times New Roman" w:hAnsi="Times New Roman"/>
          <w:sz w:val="23"/>
        </w:rPr>
        <w:t>);</w:t>
      </w:r>
    </w:p>
    <w:p w14:paraId="59ABC5D0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2DD0B0ED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3A20514F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04DC1C0B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0B2C8B65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46EC5A69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rev</w:t>
      </w:r>
      <w:r>
        <w:rPr>
          <w:rFonts w:ascii="Times New Roman" w:eastAsia="Times New Roman" w:hAnsi="Times New Roman"/>
          <w:sz w:val="24"/>
        </w:rPr>
        <w:t xml:space="preserve"> 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74555B3D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099A1EFC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b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.length()-1;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&gt;=0;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--)</w:t>
      </w:r>
    </w:p>
    <w:p w14:paraId="78A36BB5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067E78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D29174F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4C6FE433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rev</w:t>
      </w:r>
      <w:r>
        <w:rPr>
          <w:rFonts w:ascii="Times New Roman" w:eastAsia="Times New Roman" w:hAnsi="Times New Roman"/>
          <w:color w:val="000000"/>
          <w:sz w:val="24"/>
        </w:rPr>
        <w:t>+=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);</w:t>
      </w:r>
    </w:p>
    <w:p w14:paraId="7B9262B3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39E155A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49ECAD9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2AD893A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rev</w:t>
      </w:r>
      <w:r>
        <w:rPr>
          <w:rFonts w:ascii="Times New Roman" w:eastAsia="Times New Roman" w:hAnsi="Times New Roman"/>
          <w:sz w:val="24"/>
        </w:rPr>
        <w:t>);</w:t>
      </w:r>
    </w:p>
    <w:p w14:paraId="51A4C5E1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94837A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/>
          <w:b/>
          <w:color w:val="7F0055"/>
          <w:sz w:val="24"/>
        </w:rPr>
        <w:t>boolean</w:t>
      </w:r>
      <w:proofErr w:type="spellEnd"/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flg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b/>
          <w:color w:val="7F0055"/>
          <w:sz w:val="24"/>
        </w:rPr>
        <w:t>true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28B1519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4CB5325A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.equals(</w:t>
      </w:r>
      <w:r>
        <w:rPr>
          <w:rFonts w:ascii="Times New Roman" w:eastAsia="Times New Roman" w:hAnsi="Times New Roman"/>
          <w:color w:val="6A3E3E"/>
          <w:sz w:val="24"/>
        </w:rPr>
        <w:t>rev</w:t>
      </w:r>
      <w:r>
        <w:rPr>
          <w:rFonts w:ascii="Times New Roman" w:eastAsia="Times New Roman" w:hAnsi="Times New Roman"/>
          <w:color w:val="000000"/>
          <w:sz w:val="24"/>
        </w:rPr>
        <w:t>))</w:t>
      </w:r>
    </w:p>
    <w:p w14:paraId="5E599177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2D2E7C37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6B6018BA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60A19419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 xml:space="preserve">" is </w:t>
      </w:r>
      <w:proofErr w:type="spellStart"/>
      <w:r>
        <w:rPr>
          <w:rFonts w:ascii="Times New Roman" w:eastAsia="Times New Roman" w:hAnsi="Times New Roman"/>
          <w:color w:val="2A00FF"/>
          <w:sz w:val="24"/>
        </w:rPr>
        <w:t>pallindrome</w:t>
      </w:r>
      <w:proofErr w:type="spellEnd"/>
      <w:r>
        <w:rPr>
          <w:rFonts w:ascii="Times New Roman" w:eastAsia="Times New Roman" w:hAnsi="Times New Roman"/>
          <w:color w:val="2A00FF"/>
          <w:sz w:val="24"/>
        </w:rPr>
        <w:t xml:space="preserve"> "</w:t>
      </w:r>
      <w:r>
        <w:rPr>
          <w:rFonts w:ascii="Times New Roman" w:eastAsia="Times New Roman" w:hAnsi="Times New Roman"/>
          <w:sz w:val="24"/>
        </w:rPr>
        <w:t>);</w:t>
      </w:r>
    </w:p>
    <w:p w14:paraId="31BB7F17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01076070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30B5C51" w14:textId="77777777" w:rsidR="001376AC" w:rsidRDefault="001376AC" w:rsidP="001376AC">
      <w:pPr>
        <w:spacing w:line="286" w:lineRule="exact"/>
        <w:rPr>
          <w:rFonts w:ascii="Times New Roman" w:eastAsia="Times New Roman" w:hAnsi="Times New Roman"/>
        </w:rPr>
      </w:pPr>
    </w:p>
    <w:p w14:paraId="35E148AC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7F0055"/>
          <w:sz w:val="24"/>
        </w:rPr>
      </w:pPr>
      <w:r>
        <w:rPr>
          <w:rFonts w:ascii="Times New Roman" w:eastAsia="Times New Roman" w:hAnsi="Times New Roman"/>
          <w:b/>
          <w:color w:val="7F0055"/>
          <w:sz w:val="24"/>
        </w:rPr>
        <w:t>else</w:t>
      </w:r>
    </w:p>
    <w:p w14:paraId="1EADCB23" w14:textId="77777777" w:rsidR="001376AC" w:rsidRDefault="001376AC" w:rsidP="001376AC">
      <w:pPr>
        <w:spacing w:line="276" w:lineRule="exact"/>
        <w:rPr>
          <w:rFonts w:ascii="Times New Roman" w:eastAsia="Times New Roman" w:hAnsi="Times New Roman"/>
        </w:rPr>
      </w:pPr>
    </w:p>
    <w:p w14:paraId="0C56B504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56B0FE0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274CF1C6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b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 xml:space="preserve">"Not </w:t>
      </w:r>
      <w:proofErr w:type="spellStart"/>
      <w:r>
        <w:rPr>
          <w:rFonts w:ascii="Times New Roman" w:eastAsia="Times New Roman" w:hAnsi="Times New Roman"/>
          <w:color w:val="2A00FF"/>
          <w:sz w:val="24"/>
        </w:rPr>
        <w:t>Pallindrome</w:t>
      </w:r>
      <w:proofErr w:type="spellEnd"/>
      <w:r>
        <w:rPr>
          <w:rFonts w:ascii="Times New Roman" w:eastAsia="Times New Roman" w:hAnsi="Times New Roman"/>
          <w:color w:val="2A00FF"/>
          <w:sz w:val="24"/>
        </w:rPr>
        <w:t>"</w:t>
      </w:r>
      <w:r>
        <w:rPr>
          <w:rFonts w:ascii="Times New Roman" w:eastAsia="Times New Roman" w:hAnsi="Times New Roman"/>
          <w:sz w:val="24"/>
        </w:rPr>
        <w:t>);</w:t>
      </w:r>
    </w:p>
    <w:p w14:paraId="4DE3F3E6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D109685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06B4F99" w14:textId="77777777" w:rsidR="001376AC" w:rsidRDefault="001376AC" w:rsidP="001376AC">
      <w:pPr>
        <w:spacing w:line="278" w:lineRule="exact"/>
        <w:rPr>
          <w:rFonts w:ascii="Times New Roman" w:eastAsia="Times New Roman" w:hAnsi="Times New Roman"/>
        </w:rPr>
      </w:pPr>
    </w:p>
    <w:p w14:paraId="6FD96DE8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35A4882" w14:textId="77777777" w:rsidR="001376AC" w:rsidRDefault="001376AC" w:rsidP="001376AC">
      <w:pPr>
        <w:spacing w:line="281" w:lineRule="exact"/>
        <w:rPr>
          <w:rFonts w:ascii="Times New Roman" w:eastAsia="Times New Roman" w:hAnsi="Times New Roman"/>
        </w:rPr>
      </w:pPr>
    </w:p>
    <w:p w14:paraId="399C5401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D4F8DB8" w14:textId="77777777" w:rsidR="001376AC" w:rsidRDefault="001376AC" w:rsidP="001376AC">
      <w:pPr>
        <w:spacing w:line="286" w:lineRule="exact"/>
        <w:rPr>
          <w:rFonts w:ascii="Times New Roman" w:eastAsia="Times New Roman" w:hAnsi="Times New Roman"/>
        </w:rPr>
      </w:pPr>
    </w:p>
    <w:p w14:paraId="099845D2" w14:textId="0A8295C1" w:rsidR="001376AC" w:rsidRP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>O/P</w:t>
      </w:r>
    </w:p>
    <w:p w14:paraId="76BB0103" w14:textId="4EB7BC51" w:rsidR="001376AC" w:rsidRPr="001376AC" w:rsidRDefault="001376AC" w:rsidP="001376AC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7F22BA42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b/>
          <w:color w:val="00C87D"/>
          <w:sz w:val="40"/>
        </w:rPr>
      </w:pPr>
      <w:proofErr w:type="spellStart"/>
      <w:r>
        <w:rPr>
          <w:rFonts w:ascii="Times New Roman" w:eastAsia="Times New Roman" w:hAnsi="Times New Roman"/>
          <w:b/>
          <w:color w:val="00C87D"/>
          <w:sz w:val="40"/>
        </w:rPr>
        <w:t>malayalam</w:t>
      </w:r>
      <w:proofErr w:type="spellEnd"/>
    </w:p>
    <w:p w14:paraId="160BBADB" w14:textId="77777777" w:rsidR="001376AC" w:rsidRDefault="001376AC" w:rsidP="001376AC">
      <w:pPr>
        <w:spacing w:line="276" w:lineRule="exact"/>
        <w:rPr>
          <w:rFonts w:ascii="Times New Roman" w:eastAsia="Times New Roman" w:hAnsi="Times New Roman"/>
        </w:rPr>
      </w:pPr>
    </w:p>
    <w:p w14:paraId="5B0C1349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malayalam</w:t>
      </w:r>
      <w:proofErr w:type="spellEnd"/>
      <w:r>
        <w:rPr>
          <w:rFonts w:ascii="Times New Roman" w:eastAsia="Times New Roman" w:hAnsi="Times New Roman"/>
          <w:sz w:val="24"/>
        </w:rPr>
        <w:t xml:space="preserve"> is </w:t>
      </w:r>
      <w:proofErr w:type="spellStart"/>
      <w:r>
        <w:rPr>
          <w:rFonts w:ascii="Times New Roman" w:eastAsia="Times New Roman" w:hAnsi="Times New Roman"/>
          <w:sz w:val="24"/>
        </w:rPr>
        <w:t>pallindrome</w:t>
      </w:r>
      <w:proofErr w:type="spellEnd"/>
    </w:p>
    <w:p w14:paraId="722E2E39" w14:textId="77777777" w:rsidR="001376AC" w:rsidRDefault="001376AC" w:rsidP="001376AC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318C60DD" w14:textId="77777777" w:rsidR="00390964" w:rsidRDefault="00390964" w:rsidP="001376AC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716CC397" w14:textId="16E5F7AE" w:rsidR="00390964" w:rsidRPr="00390964" w:rsidRDefault="00390964" w:rsidP="00390964">
      <w:pPr>
        <w:tabs>
          <w:tab w:val="left" w:pos="312"/>
        </w:tabs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9096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33.WAJP To Reverse of Each Word </w:t>
      </w:r>
      <w:proofErr w:type="spellStart"/>
      <w:r w:rsidRPr="00390964">
        <w:rPr>
          <w:rFonts w:ascii="Times New Roman" w:hAnsi="Times New Roman" w:cs="Times New Roman"/>
          <w:b/>
          <w:bCs/>
          <w:color w:val="FF0000"/>
          <w:sz w:val="28"/>
          <w:szCs w:val="28"/>
        </w:rPr>
        <w:t>WithOut</w:t>
      </w:r>
      <w:proofErr w:type="spellEnd"/>
      <w:r w:rsidRPr="00390964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Using Inbuilt Methods.</w:t>
      </w:r>
    </w:p>
    <w:p w14:paraId="749878BB" w14:textId="77777777" w:rsidR="00390964" w:rsidRDefault="00390964" w:rsidP="00390964">
      <w:pPr>
        <w:rPr>
          <w:rFonts w:ascii="Times New Roman" w:hAnsi="Times New Roman" w:cs="Times New Roman"/>
          <w:color w:val="76923C"/>
          <w:sz w:val="24"/>
          <w:szCs w:val="24"/>
        </w:rPr>
      </w:pPr>
    </w:p>
    <w:p w14:paraId="185C87F6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package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StringProgrmmas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;</w:t>
      </w:r>
    </w:p>
    <w:p w14:paraId="30D89CB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</w:p>
    <w:p w14:paraId="0101FD98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String_Word_Rev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A5828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</w:p>
    <w:p w14:paraId="3EC4C941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  <w:t xml:space="preserve">public static void main(String[]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 {</w:t>
      </w:r>
    </w:p>
    <w:p w14:paraId="1E6995F0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String s1="java is an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oop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 lang";</w:t>
      </w:r>
    </w:p>
    <w:p w14:paraId="53A9CB10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char[]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=s1.toCharArray();</w:t>
      </w:r>
    </w:p>
    <w:p w14:paraId="33E00B77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=0,j=0;</w:t>
      </w:r>
    </w:p>
    <w:p w14:paraId="3524A83A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String s2="";</w:t>
      </w:r>
    </w:p>
    <w:p w14:paraId="5A56844C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while(j&lt;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</w:t>
      </w:r>
    </w:p>
    <w:p w14:paraId="441E3F89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7784223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while(j&lt;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[j]!=' ')</w:t>
      </w:r>
    </w:p>
    <w:p w14:paraId="3B8E0A9D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14:paraId="5339F0F7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;</w:t>
      </w:r>
    </w:p>
    <w:p w14:paraId="70DE1BF4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13E352E2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String t="";</w:t>
      </w:r>
    </w:p>
    <w:p w14:paraId="12EF69AB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int k=j-1;</w:t>
      </w:r>
    </w:p>
    <w:p w14:paraId="05B57621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D817B86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while(k&gt;=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</w:t>
      </w:r>
    </w:p>
    <w:p w14:paraId="0B6C8B9D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E34C7E5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t+=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[k];</w:t>
      </w:r>
    </w:p>
    <w:p w14:paraId="29E58F6F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k--;</w:t>
      </w:r>
    </w:p>
    <w:p w14:paraId="66BC56BC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585A17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s2+=t;</w:t>
      </w:r>
    </w:p>
    <w:p w14:paraId="7284FE7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if(j&lt;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</w:t>
      </w:r>
    </w:p>
    <w:p w14:paraId="73241551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A52B3D8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s2+=" ";</w:t>
      </w:r>
    </w:p>
    <w:p w14:paraId="61CA4334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;</w:t>
      </w:r>
    </w:p>
    <w:p w14:paraId="278104A6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=j;</w:t>
      </w:r>
    </w:p>
    <w:p w14:paraId="1B9C1738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E337AB0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F68662" w14:textId="77777777" w:rsidR="00390964" w:rsidRPr="00FE778B" w:rsidRDefault="00390964" w:rsidP="003909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}                                      </w:t>
      </w:r>
      <w:r w:rsidRPr="00FE778B"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FE778B">
        <w:rPr>
          <w:rFonts w:ascii="Times New Roman" w:hAnsi="Times New Roman" w:cs="Times New Roman"/>
          <w:b/>
          <w:bCs/>
          <w:sz w:val="32"/>
          <w:szCs w:val="32"/>
        </w:rPr>
        <w:t xml:space="preserve"> //</w:t>
      </w:r>
      <w:proofErr w:type="spellStart"/>
      <w:r w:rsidRPr="00FE778B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FE778B">
        <w:rPr>
          <w:rFonts w:ascii="Times New Roman" w:hAnsi="Times New Roman" w:cs="Times New Roman"/>
          <w:b/>
          <w:bCs/>
          <w:sz w:val="32"/>
          <w:szCs w:val="32"/>
        </w:rPr>
        <w:t xml:space="preserve">/p   java is an </w:t>
      </w:r>
      <w:proofErr w:type="spellStart"/>
      <w:r w:rsidRPr="00FE778B">
        <w:rPr>
          <w:rFonts w:ascii="Times New Roman" w:hAnsi="Times New Roman" w:cs="Times New Roman"/>
          <w:b/>
          <w:bCs/>
          <w:sz w:val="32"/>
          <w:szCs w:val="32"/>
          <w:u w:val="single"/>
        </w:rPr>
        <w:t>oop</w:t>
      </w:r>
      <w:proofErr w:type="spellEnd"/>
      <w:r w:rsidRPr="00FE77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E778B">
        <w:rPr>
          <w:rFonts w:ascii="Times New Roman" w:hAnsi="Times New Roman" w:cs="Times New Roman"/>
          <w:b/>
          <w:bCs/>
          <w:sz w:val="32"/>
          <w:szCs w:val="32"/>
          <w:u w:val="single"/>
        </w:rPr>
        <w:t>lang</w:t>
      </w:r>
    </w:p>
    <w:p w14:paraId="378E2C47" w14:textId="77777777" w:rsidR="00390964" w:rsidRPr="00FE778B" w:rsidRDefault="00390964" w:rsidP="00390964">
      <w:pPr>
        <w:rPr>
          <w:rFonts w:ascii="Georgia" w:hAnsi="Georgia" w:cs="Georgia"/>
          <w:b/>
          <w:bCs/>
          <w:sz w:val="28"/>
          <w:szCs w:val="28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System.</w:t>
      </w:r>
      <w:r w:rsidRPr="00FE778B">
        <w:rPr>
          <w:rFonts w:ascii="Times New Roman" w:hAnsi="Times New Roman" w:cs="Times New Roman"/>
          <w:b/>
          <w:i/>
          <w:sz w:val="24"/>
          <w:szCs w:val="24"/>
        </w:rPr>
        <w:t>out</w:t>
      </w:r>
      <w:r w:rsidRPr="00FE778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(s2);               </w:t>
      </w:r>
      <w:r w:rsidRPr="00FE778B">
        <w:rPr>
          <w:rFonts w:ascii="Georgia" w:hAnsi="Georgia" w:cs="Georgia"/>
          <w:b/>
          <w:bCs/>
          <w:sz w:val="28"/>
          <w:szCs w:val="28"/>
        </w:rPr>
        <w:t xml:space="preserve">// o/p   </w:t>
      </w:r>
      <w:proofErr w:type="spellStart"/>
      <w:r w:rsidRPr="00FE778B">
        <w:rPr>
          <w:rFonts w:ascii="Georgia" w:hAnsi="Georgia" w:cs="Georgia"/>
          <w:b/>
          <w:bCs/>
          <w:sz w:val="28"/>
          <w:szCs w:val="28"/>
          <w:u w:val="single"/>
        </w:rPr>
        <w:t>avaj</w:t>
      </w:r>
      <w:proofErr w:type="spellEnd"/>
      <w:r w:rsidRPr="00FE778B">
        <w:rPr>
          <w:rFonts w:ascii="Georgia" w:hAnsi="Georgia" w:cs="Georgia"/>
          <w:b/>
          <w:bCs/>
          <w:sz w:val="28"/>
          <w:szCs w:val="28"/>
        </w:rPr>
        <w:t xml:space="preserve"> </w:t>
      </w:r>
      <w:proofErr w:type="spellStart"/>
      <w:r w:rsidRPr="00FE778B">
        <w:rPr>
          <w:rFonts w:ascii="Georgia" w:hAnsi="Georgia" w:cs="Georgia"/>
          <w:b/>
          <w:bCs/>
          <w:sz w:val="28"/>
          <w:szCs w:val="28"/>
          <w:u w:val="single"/>
        </w:rPr>
        <w:t>si</w:t>
      </w:r>
      <w:proofErr w:type="spellEnd"/>
      <w:r w:rsidRPr="00FE778B">
        <w:rPr>
          <w:rFonts w:ascii="Georgia" w:hAnsi="Georgia" w:cs="Georgia"/>
          <w:b/>
          <w:bCs/>
          <w:sz w:val="28"/>
          <w:szCs w:val="28"/>
        </w:rPr>
        <w:t xml:space="preserve"> </w:t>
      </w:r>
      <w:proofErr w:type="spellStart"/>
      <w:r w:rsidRPr="00FE778B">
        <w:rPr>
          <w:rFonts w:ascii="Georgia" w:hAnsi="Georgia" w:cs="Georgia"/>
          <w:b/>
          <w:bCs/>
          <w:sz w:val="28"/>
          <w:szCs w:val="28"/>
          <w:u w:val="single"/>
        </w:rPr>
        <w:t>na</w:t>
      </w:r>
      <w:proofErr w:type="spellEnd"/>
      <w:r w:rsidRPr="00FE778B">
        <w:rPr>
          <w:rFonts w:ascii="Georgia" w:hAnsi="Georgia" w:cs="Georgia"/>
          <w:b/>
          <w:bCs/>
          <w:sz w:val="28"/>
          <w:szCs w:val="28"/>
        </w:rPr>
        <w:t xml:space="preserve"> </w:t>
      </w:r>
      <w:r w:rsidRPr="00FE778B">
        <w:rPr>
          <w:rFonts w:ascii="Georgia" w:hAnsi="Georgia" w:cs="Georgia"/>
          <w:b/>
          <w:bCs/>
          <w:sz w:val="28"/>
          <w:szCs w:val="28"/>
          <w:u w:val="single"/>
        </w:rPr>
        <w:t>poo</w:t>
      </w:r>
      <w:r w:rsidRPr="00FE778B">
        <w:rPr>
          <w:rFonts w:ascii="Georgia" w:hAnsi="Georgia" w:cs="Georgia"/>
          <w:b/>
          <w:bCs/>
          <w:sz w:val="28"/>
          <w:szCs w:val="28"/>
        </w:rPr>
        <w:t xml:space="preserve"> </w:t>
      </w:r>
      <w:proofErr w:type="spellStart"/>
      <w:r w:rsidRPr="00FE778B">
        <w:rPr>
          <w:rFonts w:ascii="Georgia" w:hAnsi="Georgia" w:cs="Georgia"/>
          <w:b/>
          <w:bCs/>
          <w:sz w:val="28"/>
          <w:szCs w:val="28"/>
          <w:u w:val="single"/>
        </w:rPr>
        <w:t>gnal</w:t>
      </w:r>
      <w:proofErr w:type="spellEnd"/>
    </w:p>
    <w:p w14:paraId="56BFDFE3" w14:textId="580B5594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  <w:t>}</w:t>
      </w:r>
    </w:p>
    <w:p w14:paraId="19FCEA99" w14:textId="45DF03E1" w:rsidR="00390964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>}</w:t>
      </w:r>
    </w:p>
    <w:p w14:paraId="17A4A4E9" w14:textId="710C4BFB" w:rsidR="006E04AF" w:rsidRDefault="006E04AF" w:rsidP="00390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InBuilt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Methods</w:t>
      </w:r>
    </w:p>
    <w:p w14:paraId="5DF35F38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package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>com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>clg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>decision</w:t>
      </w:r>
      <w:proofErr w:type="spellEnd"/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5C98D783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public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class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Pattern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{</w:t>
      </w:r>
    </w:p>
    <w:p w14:paraId="6E909334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public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static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void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EB540"/>
          <w:kern w:val="0"/>
          <w:sz w:val="24"/>
          <w:szCs w:val="40"/>
          <w:lang w:eastAsia="en-IN"/>
          <w14:ligatures w14:val="none"/>
        </w:rPr>
        <w:t>main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[]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79ABFF"/>
          <w:kern w:val="0"/>
          <w:sz w:val="24"/>
          <w:szCs w:val="40"/>
          <w:lang w:eastAsia="en-IN"/>
          <w14:ligatures w14:val="none"/>
        </w:rPr>
        <w:t>args</w:t>
      </w:r>
      <w:proofErr w:type="spellEnd"/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{</w:t>
      </w:r>
    </w:p>
    <w:p w14:paraId="3B6C3132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2F200"/>
          <w:kern w:val="0"/>
          <w:sz w:val="24"/>
          <w:szCs w:val="40"/>
          <w:lang w:eastAsia="en-IN"/>
          <w14:ligatures w14:val="none"/>
        </w:rPr>
        <w:t>s1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 xml:space="preserve">"java is an </w:t>
      </w:r>
      <w:proofErr w:type="spellStart"/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>oop</w:t>
      </w:r>
      <w:proofErr w:type="spellEnd"/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 xml:space="preserve"> lang"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40A81605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[]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2F200"/>
          <w:kern w:val="0"/>
          <w:sz w:val="24"/>
          <w:szCs w:val="40"/>
          <w:lang w:eastAsia="en-IN"/>
          <w14:ligatures w14:val="none"/>
        </w:rPr>
        <w:t>str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s1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A7EC21"/>
          <w:kern w:val="0"/>
          <w:sz w:val="24"/>
          <w:szCs w:val="40"/>
          <w:lang w:eastAsia="en-IN"/>
          <w14:ligatures w14:val="none"/>
        </w:rPr>
        <w:t>split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>" "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0B6182E7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2F200"/>
          <w:kern w:val="0"/>
          <w:sz w:val="24"/>
          <w:szCs w:val="40"/>
          <w:lang w:eastAsia="en-IN"/>
          <w14:ligatures w14:val="none"/>
        </w:rPr>
        <w:t>s2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>""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36E79D87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lastRenderedPageBreak/>
        <w:t>for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2F200"/>
          <w:kern w:val="0"/>
          <w:sz w:val="24"/>
          <w:szCs w:val="40"/>
          <w:lang w:eastAsia="en-IN"/>
          <w14:ligatures w14:val="none"/>
        </w:rPr>
        <w:t>s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: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str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{</w:t>
      </w:r>
    </w:p>
    <w:p w14:paraId="6E931410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s2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+=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i/>
          <w:iCs/>
          <w:color w:val="96EC3F"/>
          <w:kern w:val="0"/>
          <w:sz w:val="24"/>
          <w:szCs w:val="40"/>
          <w:lang w:eastAsia="en-IN"/>
          <w14:ligatures w14:val="none"/>
        </w:rPr>
        <w:t>rev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1B75A9B8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s2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+=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>" "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0BFCADB8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}</w:t>
      </w:r>
    </w:p>
    <w:p w14:paraId="77A13652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s2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s2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A7EC21"/>
          <w:kern w:val="0"/>
          <w:sz w:val="24"/>
          <w:szCs w:val="40"/>
          <w:lang w:eastAsia="en-IN"/>
          <w14:ligatures w14:val="none"/>
        </w:rPr>
        <w:t>trim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()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7EADD6C1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proofErr w:type="spellStart"/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System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4"/>
          <w:szCs w:val="40"/>
          <w:lang w:eastAsia="en-IN"/>
          <w14:ligatures w14:val="none"/>
        </w:rPr>
        <w:t>out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A7EC21"/>
          <w:kern w:val="0"/>
          <w:sz w:val="24"/>
          <w:szCs w:val="40"/>
          <w:lang w:eastAsia="en-IN"/>
          <w14:ligatures w14:val="none"/>
        </w:rPr>
        <w:t>println</w:t>
      </w:r>
      <w:proofErr w:type="spellEnd"/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bdr w:val="single" w:sz="8" w:space="0" w:color="324678" w:frame="1"/>
          <w:lang w:eastAsia="en-IN"/>
          <w14:ligatures w14:val="none"/>
        </w:rPr>
        <w:t>s2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6E14AAC3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}</w:t>
      </w:r>
    </w:p>
    <w:p w14:paraId="29E7F666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private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static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EB540"/>
          <w:kern w:val="0"/>
          <w:sz w:val="24"/>
          <w:szCs w:val="40"/>
          <w:lang w:eastAsia="en-IN"/>
          <w14:ligatures w14:val="none"/>
        </w:rPr>
        <w:t>rev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79ABFF"/>
          <w:kern w:val="0"/>
          <w:sz w:val="24"/>
          <w:szCs w:val="40"/>
          <w:lang w:eastAsia="en-IN"/>
          <w14:ligatures w14:val="none"/>
        </w:rPr>
        <w:t>s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{</w:t>
      </w:r>
    </w:p>
    <w:p w14:paraId="42E46EC3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1290C3"/>
          <w:kern w:val="0"/>
          <w:sz w:val="24"/>
          <w:szCs w:val="40"/>
          <w:lang w:eastAsia="en-IN"/>
          <w14:ligatures w14:val="none"/>
        </w:rPr>
        <w:t>String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2F200"/>
          <w:kern w:val="0"/>
          <w:sz w:val="24"/>
          <w:szCs w:val="40"/>
          <w:lang w:eastAsia="en-IN"/>
          <w14:ligatures w14:val="none"/>
        </w:rPr>
        <w:t>s3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17C6A3"/>
          <w:kern w:val="0"/>
          <w:sz w:val="24"/>
          <w:szCs w:val="40"/>
          <w:lang w:eastAsia="en-IN"/>
          <w14:ligatures w14:val="none"/>
        </w:rPr>
        <w:t>""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507A0229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for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int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F2F200"/>
          <w:kern w:val="0"/>
          <w:sz w:val="24"/>
          <w:szCs w:val="40"/>
          <w:lang w:eastAsia="en-IN"/>
          <w14:ligatures w14:val="none"/>
        </w:rPr>
        <w:t>i</w:t>
      </w:r>
      <w:proofErr w:type="spellEnd"/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79ABFF"/>
          <w:kern w:val="0"/>
          <w:sz w:val="24"/>
          <w:szCs w:val="40"/>
          <w:lang w:eastAsia="en-IN"/>
          <w14:ligatures w14:val="none"/>
        </w:rPr>
        <w:t>s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A7EC21"/>
          <w:kern w:val="0"/>
          <w:sz w:val="24"/>
          <w:szCs w:val="40"/>
          <w:lang w:eastAsia="en-IN"/>
          <w14:ligatures w14:val="none"/>
        </w:rPr>
        <w:t>length</w:t>
      </w:r>
      <w:proofErr w:type="spellEnd"/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()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-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6897BB"/>
          <w:kern w:val="0"/>
          <w:sz w:val="24"/>
          <w:szCs w:val="40"/>
          <w:lang w:eastAsia="en-IN"/>
          <w14:ligatures w14:val="none"/>
        </w:rPr>
        <w:t>1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i</w:t>
      </w:r>
      <w:proofErr w:type="spellEnd"/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&gt;=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6897BB"/>
          <w:kern w:val="0"/>
          <w:sz w:val="24"/>
          <w:szCs w:val="40"/>
          <w:lang w:eastAsia="en-IN"/>
          <w14:ligatures w14:val="none"/>
        </w:rPr>
        <w:t>0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i</w:t>
      </w:r>
      <w:proofErr w:type="spellEnd"/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--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{</w:t>
      </w:r>
    </w:p>
    <w:p w14:paraId="73B1B822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s3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+=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proofErr w:type="spellStart"/>
      <w:r w:rsidRPr="006E04AF">
        <w:rPr>
          <w:rFonts w:ascii="Consolas" w:eastAsia="Times New Roman" w:hAnsi="Consolas" w:cs="Times New Roman"/>
          <w:color w:val="79ABFF"/>
          <w:kern w:val="0"/>
          <w:sz w:val="24"/>
          <w:szCs w:val="40"/>
          <w:lang w:eastAsia="en-IN"/>
          <w14:ligatures w14:val="none"/>
        </w:rPr>
        <w:t>s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.</w:t>
      </w:r>
      <w:r w:rsidRPr="006E04AF">
        <w:rPr>
          <w:rFonts w:ascii="Consolas" w:eastAsia="Times New Roman" w:hAnsi="Consolas" w:cs="Times New Roman"/>
          <w:color w:val="A7EC21"/>
          <w:kern w:val="0"/>
          <w:sz w:val="24"/>
          <w:szCs w:val="40"/>
          <w:lang w:eastAsia="en-IN"/>
          <w14:ligatures w14:val="none"/>
        </w:rPr>
        <w:t>charAt</w:t>
      </w:r>
      <w:proofErr w:type="spellEnd"/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(</w:t>
      </w:r>
      <w:proofErr w:type="spellStart"/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i</w:t>
      </w:r>
      <w:proofErr w:type="spellEnd"/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)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03F1D702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}</w:t>
      </w:r>
    </w:p>
    <w:p w14:paraId="6FD21581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CC6C1D"/>
          <w:kern w:val="0"/>
          <w:sz w:val="24"/>
          <w:szCs w:val="40"/>
          <w:lang w:eastAsia="en-IN"/>
          <w14:ligatures w14:val="none"/>
        </w:rPr>
        <w:t>return</w:t>
      </w:r>
      <w:r w:rsidRPr="006E04AF">
        <w:rPr>
          <w:rFonts w:ascii="Consolas" w:eastAsia="Times New Roman" w:hAnsi="Consolas" w:cs="Times New Roman"/>
          <w:color w:val="D9E8F7"/>
          <w:kern w:val="0"/>
          <w:sz w:val="24"/>
          <w:szCs w:val="40"/>
          <w:lang w:eastAsia="en-IN"/>
          <w14:ligatures w14:val="none"/>
        </w:rPr>
        <w:t xml:space="preserve"> </w:t>
      </w:r>
      <w:r w:rsidRPr="006E04AF">
        <w:rPr>
          <w:rFonts w:ascii="Consolas" w:eastAsia="Times New Roman" w:hAnsi="Consolas" w:cs="Times New Roman"/>
          <w:color w:val="F3EC79"/>
          <w:kern w:val="0"/>
          <w:sz w:val="24"/>
          <w:szCs w:val="40"/>
          <w:lang w:eastAsia="en-IN"/>
          <w14:ligatures w14:val="none"/>
        </w:rPr>
        <w:t>s3</w:t>
      </w:r>
      <w:r w:rsidRPr="006E04AF">
        <w:rPr>
          <w:rFonts w:ascii="Consolas" w:eastAsia="Times New Roman" w:hAnsi="Consolas" w:cs="Times New Roman"/>
          <w:color w:val="E6E6FA"/>
          <w:kern w:val="0"/>
          <w:sz w:val="24"/>
          <w:szCs w:val="40"/>
          <w:lang w:eastAsia="en-IN"/>
          <w14:ligatures w14:val="none"/>
        </w:rPr>
        <w:t>;</w:t>
      </w:r>
    </w:p>
    <w:p w14:paraId="698FF564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}</w:t>
      </w:r>
    </w:p>
    <w:p w14:paraId="52C5DD29" w14:textId="77777777" w:rsidR="006E04AF" w:rsidRPr="006E04AF" w:rsidRDefault="006E04AF" w:rsidP="006E04AF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4"/>
          <w:szCs w:val="40"/>
          <w:lang w:eastAsia="en-IN"/>
          <w14:ligatures w14:val="none"/>
        </w:rPr>
      </w:pPr>
      <w:r w:rsidRPr="006E04AF">
        <w:rPr>
          <w:rFonts w:ascii="Consolas" w:eastAsia="Times New Roman" w:hAnsi="Consolas" w:cs="Times New Roman"/>
          <w:color w:val="F9FAF4"/>
          <w:kern w:val="0"/>
          <w:sz w:val="24"/>
          <w:szCs w:val="40"/>
          <w:lang w:eastAsia="en-IN"/>
          <w14:ligatures w14:val="none"/>
        </w:rPr>
        <w:t>}</w:t>
      </w:r>
    </w:p>
    <w:p w14:paraId="7FCBD1D1" w14:textId="77777777" w:rsidR="006E04AF" w:rsidRPr="006E04AF" w:rsidRDefault="006E04AF" w:rsidP="00390964">
      <w:pPr>
        <w:rPr>
          <w:rFonts w:ascii="Times New Roman" w:hAnsi="Times New Roman" w:cs="Times New Roman"/>
          <w:sz w:val="16"/>
          <w:szCs w:val="24"/>
        </w:rPr>
      </w:pPr>
    </w:p>
    <w:p w14:paraId="16C0AEF9" w14:textId="77777777" w:rsidR="00390964" w:rsidRDefault="00390964" w:rsidP="00390964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</w:p>
    <w:p w14:paraId="7905538E" w14:textId="5053FDC9" w:rsidR="00390964" w:rsidRPr="00FE778B" w:rsidRDefault="00FE778B" w:rsidP="00390964">
      <w:pPr>
        <w:rPr>
          <w:rFonts w:ascii="Century" w:hAnsi="Century" w:cs="Century"/>
          <w:b/>
          <w:bCs/>
          <w:color w:val="FF0000"/>
          <w:sz w:val="28"/>
          <w:szCs w:val="28"/>
        </w:rPr>
      </w:pPr>
      <w:r w:rsidRPr="00FE778B">
        <w:rPr>
          <w:rFonts w:ascii="Century" w:hAnsi="Century" w:cs="Century"/>
          <w:b/>
          <w:bCs/>
          <w:color w:val="FF0000"/>
          <w:sz w:val="28"/>
          <w:szCs w:val="28"/>
        </w:rPr>
        <w:t>34</w:t>
      </w:r>
      <w:r w:rsidR="00390964" w:rsidRPr="00FE778B">
        <w:rPr>
          <w:rFonts w:ascii="Century" w:hAnsi="Century" w:cs="Century"/>
          <w:b/>
          <w:bCs/>
          <w:color w:val="FF0000"/>
          <w:sz w:val="28"/>
          <w:szCs w:val="28"/>
        </w:rPr>
        <w:t xml:space="preserve">.WAJP To Reverse of Each Word From Last To First </w:t>
      </w:r>
      <w:proofErr w:type="spellStart"/>
      <w:r w:rsidR="00390964" w:rsidRPr="00FE778B">
        <w:rPr>
          <w:rFonts w:ascii="Century" w:hAnsi="Century" w:cs="Century"/>
          <w:b/>
          <w:bCs/>
          <w:color w:val="FF0000"/>
          <w:sz w:val="28"/>
          <w:szCs w:val="28"/>
        </w:rPr>
        <w:t>WithOut</w:t>
      </w:r>
      <w:proofErr w:type="spellEnd"/>
      <w:r w:rsidR="00390964" w:rsidRPr="00FE778B">
        <w:rPr>
          <w:rFonts w:ascii="Century" w:hAnsi="Century" w:cs="Century"/>
          <w:b/>
          <w:bCs/>
          <w:color w:val="FF0000"/>
          <w:sz w:val="28"/>
          <w:szCs w:val="28"/>
        </w:rPr>
        <w:t xml:space="preserve"> Using Inbuilt Methods.</w:t>
      </w:r>
    </w:p>
    <w:p w14:paraId="5C636B44" w14:textId="77777777" w:rsidR="00390964" w:rsidRDefault="00390964" w:rsidP="00390964">
      <w:pPr>
        <w:rPr>
          <w:rFonts w:ascii="Century" w:hAnsi="Century" w:cs="Century"/>
          <w:b/>
          <w:bCs/>
          <w:color w:val="76923C"/>
          <w:sz w:val="28"/>
          <w:szCs w:val="28"/>
        </w:rPr>
      </w:pPr>
    </w:p>
    <w:p w14:paraId="6D16F321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StringProgrmmas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;</w:t>
      </w:r>
    </w:p>
    <w:p w14:paraId="247A3A9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</w:p>
    <w:p w14:paraId="00277C2B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WordRev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D33D04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</w:p>
    <w:p w14:paraId="13D86932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  <w:t xml:space="preserve">public static void main(String[]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 {</w:t>
      </w:r>
    </w:p>
    <w:p w14:paraId="7048617D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String s1="java is an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oop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 lang";</w:t>
      </w:r>
    </w:p>
    <w:p w14:paraId="23D0E685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char[]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=s1.toCharArray();</w:t>
      </w:r>
    </w:p>
    <w:p w14:paraId="20283FFB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=arr.length-1,j=arr.length-1;</w:t>
      </w:r>
    </w:p>
    <w:p w14:paraId="432B347C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lastRenderedPageBreak/>
        <w:t xml:space="preserve">        String s2="";</w:t>
      </w:r>
    </w:p>
    <w:p w14:paraId="6B894AA4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while(j&gt;=0)</w:t>
      </w:r>
    </w:p>
    <w:p w14:paraId="0D016E5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AF3B823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while(j&gt;=0 &amp;&amp;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[j]!=' ')</w:t>
      </w:r>
    </w:p>
    <w:p w14:paraId="42EBBBBB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14:paraId="688DC46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j--;</w:t>
      </w:r>
    </w:p>
    <w:p w14:paraId="21B5A573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5098FF6C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String t="";</w:t>
      </w:r>
    </w:p>
    <w:p w14:paraId="188BB97D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int k=j+1;</w:t>
      </w:r>
    </w:p>
    <w:p w14:paraId="4357AF6D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5F1B939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while(k&lt;=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</w:t>
      </w:r>
    </w:p>
    <w:p w14:paraId="755B8443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{</w:t>
      </w:r>
    </w:p>
    <w:p w14:paraId="52EE0642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t+=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[k];</w:t>
      </w:r>
    </w:p>
    <w:p w14:paraId="1072FF00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 k++;</w:t>
      </w:r>
    </w:p>
    <w:p w14:paraId="26AD617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6481E4FB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s2+=t;</w:t>
      </w:r>
    </w:p>
    <w:p w14:paraId="663A5297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if(j&lt;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)</w:t>
      </w:r>
    </w:p>
    <w:p w14:paraId="667F49CA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{</w:t>
      </w:r>
    </w:p>
    <w:p w14:paraId="3C3EA98B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s2+=" ";</w:t>
      </w:r>
    </w:p>
    <w:p w14:paraId="4AFB0732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j--;</w:t>
      </w:r>
    </w:p>
    <w:p w14:paraId="1B4FF0D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>=j;</w:t>
      </w:r>
    </w:p>
    <w:p w14:paraId="64D8371C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</w:t>
      </w:r>
      <w:r w:rsidRPr="00FE778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5C70B6E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}</w:t>
      </w:r>
    </w:p>
    <w:p w14:paraId="500E6821" w14:textId="479E3594" w:rsidR="00390964" w:rsidRPr="00FE778B" w:rsidRDefault="00390964" w:rsidP="003909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}                                                                                  </w:t>
      </w:r>
      <w:r w:rsidRPr="00FE77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BDACC7" w14:textId="5EE44E57" w:rsidR="00390964" w:rsidRPr="00FE778B" w:rsidRDefault="00390964" w:rsidP="003909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FE778B">
        <w:rPr>
          <w:rFonts w:ascii="Times New Roman" w:hAnsi="Times New Roman" w:cs="Times New Roman"/>
          <w:sz w:val="24"/>
          <w:szCs w:val="24"/>
        </w:rPr>
        <w:t>System.</w:t>
      </w:r>
      <w:r w:rsidRPr="00FE778B">
        <w:rPr>
          <w:rFonts w:ascii="Times New Roman" w:hAnsi="Times New Roman" w:cs="Times New Roman"/>
          <w:b/>
          <w:i/>
          <w:sz w:val="24"/>
          <w:szCs w:val="24"/>
        </w:rPr>
        <w:t>out</w:t>
      </w:r>
      <w:r w:rsidRPr="00FE778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FE778B">
        <w:rPr>
          <w:rFonts w:ascii="Times New Roman" w:hAnsi="Times New Roman" w:cs="Times New Roman"/>
          <w:sz w:val="24"/>
          <w:szCs w:val="24"/>
        </w:rPr>
        <w:t xml:space="preserve">(s2);                                              </w:t>
      </w:r>
    </w:p>
    <w:p w14:paraId="2E9A32A0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ab/>
        <w:t>}</w:t>
      </w:r>
    </w:p>
    <w:p w14:paraId="6C94DFEA" w14:textId="77777777" w:rsidR="00390964" w:rsidRPr="00FE778B" w:rsidRDefault="00390964" w:rsidP="00390964">
      <w:pPr>
        <w:rPr>
          <w:rFonts w:ascii="Times New Roman" w:hAnsi="Times New Roman" w:cs="Times New Roman"/>
          <w:sz w:val="24"/>
          <w:szCs w:val="24"/>
        </w:rPr>
      </w:pPr>
      <w:r w:rsidRPr="00FE778B">
        <w:rPr>
          <w:rFonts w:ascii="Times New Roman" w:hAnsi="Times New Roman" w:cs="Times New Roman"/>
          <w:sz w:val="24"/>
          <w:szCs w:val="24"/>
        </w:rPr>
        <w:t>}</w:t>
      </w:r>
    </w:p>
    <w:p w14:paraId="5AB1906C" w14:textId="77777777" w:rsidR="00390964" w:rsidRDefault="00390964" w:rsidP="001376AC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02DC865C" w14:textId="77777777" w:rsidR="00FE778B" w:rsidRDefault="00FE778B" w:rsidP="001376AC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6A85E883" w14:textId="15EA142C" w:rsidR="00FE778B" w:rsidRPr="00FE778B" w:rsidRDefault="00FE778B" w:rsidP="001376AC">
      <w:pPr>
        <w:spacing w:line="0" w:lineRule="atLeast"/>
        <w:rPr>
          <w:rFonts w:ascii="Times New Roman" w:eastAsia="Times New Roman" w:hAnsi="Times New Roman"/>
          <w:color w:val="FF0000"/>
          <w:sz w:val="36"/>
          <w:szCs w:val="32"/>
        </w:rPr>
      </w:pPr>
      <w:r w:rsidRPr="00FE778B">
        <w:rPr>
          <w:rFonts w:ascii="Times New Roman" w:eastAsia="Times New Roman" w:hAnsi="Times New Roman"/>
          <w:color w:val="FF0000"/>
          <w:sz w:val="36"/>
          <w:szCs w:val="32"/>
        </w:rPr>
        <w:t xml:space="preserve">Another Way Using Inbuilt </w:t>
      </w:r>
      <w:proofErr w:type="spellStart"/>
      <w:r w:rsidRPr="00FE778B">
        <w:rPr>
          <w:rFonts w:ascii="Times New Roman" w:eastAsia="Times New Roman" w:hAnsi="Times New Roman"/>
          <w:color w:val="FF0000"/>
          <w:sz w:val="36"/>
          <w:szCs w:val="32"/>
        </w:rPr>
        <w:t>Mehods</w:t>
      </w:r>
      <w:proofErr w:type="spellEnd"/>
    </w:p>
    <w:p w14:paraId="521DC9E2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package 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StringProgrmmas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>;</w:t>
      </w:r>
    </w:p>
    <w:p w14:paraId="5BD6BFA3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5882B691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public class 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StringWithUsingInBuilt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 xml:space="preserve"> {</w:t>
      </w:r>
    </w:p>
    <w:p w14:paraId="29A2B729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62597B9B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ab/>
        <w:t xml:space="preserve">public static void main(String[] 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args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>) {</w:t>
      </w:r>
    </w:p>
    <w:p w14:paraId="1DE7CFBD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String s1="java is an 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oop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 xml:space="preserve"> lang";</w:t>
      </w:r>
    </w:p>
    <w:p w14:paraId="611944C0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String[] s2=s1.split(" ");</w:t>
      </w:r>
    </w:p>
    <w:p w14:paraId="216F5158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String s3="";</w:t>
      </w:r>
    </w:p>
    <w:p w14:paraId="46905D68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for(int 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>=s2.length-1;i&gt;=0;i--)</w:t>
      </w:r>
    </w:p>
    <w:p w14:paraId="2B5C40B7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{</w:t>
      </w:r>
    </w:p>
    <w:p w14:paraId="0D2B6F78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</w:t>
      </w:r>
      <w:r w:rsidRPr="00FE778B">
        <w:rPr>
          <w:rFonts w:ascii="Courier New" w:hAnsi="Courier New" w:cs="Courier New"/>
          <w:kern w:val="0"/>
          <w:sz w:val="24"/>
          <w:szCs w:val="24"/>
        </w:rPr>
        <w:tab/>
        <w:t xml:space="preserve">   s3+=s2[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>];</w:t>
      </w:r>
    </w:p>
    <w:p w14:paraId="566010E7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</w:t>
      </w:r>
      <w:r w:rsidRPr="00FE778B">
        <w:rPr>
          <w:rFonts w:ascii="Courier New" w:hAnsi="Courier New" w:cs="Courier New"/>
          <w:kern w:val="0"/>
          <w:sz w:val="24"/>
          <w:szCs w:val="24"/>
        </w:rPr>
        <w:tab/>
        <w:t xml:space="preserve">   s3+=" ";</w:t>
      </w:r>
    </w:p>
    <w:p w14:paraId="3E75649B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}</w:t>
      </w:r>
    </w:p>
    <w:p w14:paraId="38A15D5C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s3=s3.trim();</w:t>
      </w:r>
    </w:p>
    <w:p w14:paraId="21875E1A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 xml:space="preserve">           </w:t>
      </w:r>
      <w:proofErr w:type="spellStart"/>
      <w:r w:rsidRPr="00FE778B">
        <w:rPr>
          <w:rFonts w:ascii="Courier New" w:hAnsi="Courier New" w:cs="Courier New"/>
          <w:kern w:val="0"/>
          <w:sz w:val="24"/>
          <w:szCs w:val="24"/>
        </w:rPr>
        <w:t>System.</w:t>
      </w:r>
      <w:r w:rsidRPr="00FE778B">
        <w:rPr>
          <w:rFonts w:ascii="Courier New" w:hAnsi="Courier New" w:cs="Courier New"/>
          <w:b/>
          <w:bCs/>
          <w:i/>
          <w:iCs/>
          <w:kern w:val="0"/>
          <w:sz w:val="24"/>
          <w:szCs w:val="24"/>
        </w:rPr>
        <w:t>out</w:t>
      </w:r>
      <w:r w:rsidRPr="00FE778B">
        <w:rPr>
          <w:rFonts w:ascii="Courier New" w:hAnsi="Courier New" w:cs="Courier New"/>
          <w:kern w:val="0"/>
          <w:sz w:val="24"/>
          <w:szCs w:val="24"/>
        </w:rPr>
        <w:t>.println</w:t>
      </w:r>
      <w:proofErr w:type="spellEnd"/>
      <w:r w:rsidRPr="00FE778B">
        <w:rPr>
          <w:rFonts w:ascii="Courier New" w:hAnsi="Courier New" w:cs="Courier New"/>
          <w:kern w:val="0"/>
          <w:sz w:val="24"/>
          <w:szCs w:val="24"/>
        </w:rPr>
        <w:t>(s3);</w:t>
      </w:r>
    </w:p>
    <w:p w14:paraId="6131D074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ab/>
        <w:t>}</w:t>
      </w:r>
    </w:p>
    <w:p w14:paraId="4F16D725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3A487A96" w14:textId="77777777" w:rsidR="00FE778B" w:rsidRPr="00FE778B" w:rsidRDefault="00FE778B" w:rsidP="00FE77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FE778B">
        <w:rPr>
          <w:rFonts w:ascii="Courier New" w:hAnsi="Courier New" w:cs="Courier New"/>
          <w:kern w:val="0"/>
          <w:sz w:val="24"/>
          <w:szCs w:val="24"/>
        </w:rPr>
        <w:t>}</w:t>
      </w:r>
    </w:p>
    <w:p w14:paraId="3C7CBCC6" w14:textId="77777777" w:rsidR="00FE778B" w:rsidRDefault="00FE778B" w:rsidP="001376AC">
      <w:pPr>
        <w:spacing w:line="0" w:lineRule="atLeast"/>
        <w:rPr>
          <w:rFonts w:ascii="Times New Roman" w:eastAsia="Times New Roman" w:hAnsi="Times New Roman"/>
          <w:sz w:val="18"/>
          <w:szCs w:val="16"/>
        </w:rPr>
      </w:pPr>
    </w:p>
    <w:p w14:paraId="40C604E1" w14:textId="77777777" w:rsidR="00FE778B" w:rsidRPr="00FE778B" w:rsidRDefault="00FE778B" w:rsidP="001376AC">
      <w:pPr>
        <w:spacing w:line="0" w:lineRule="atLeast"/>
        <w:rPr>
          <w:rFonts w:ascii="Times New Roman" w:eastAsia="Times New Roman" w:hAnsi="Times New Roman"/>
          <w:color w:val="FF0000"/>
          <w:sz w:val="40"/>
          <w:szCs w:val="36"/>
        </w:rPr>
      </w:pPr>
      <w:r w:rsidRPr="00FE778B">
        <w:rPr>
          <w:rFonts w:ascii="Times New Roman" w:eastAsia="Times New Roman" w:hAnsi="Times New Roman"/>
          <w:color w:val="FF0000"/>
          <w:sz w:val="40"/>
          <w:szCs w:val="36"/>
        </w:rPr>
        <w:t>o/p</w:t>
      </w:r>
    </w:p>
    <w:p w14:paraId="0C1FDB50" w14:textId="77777777" w:rsidR="00FE778B" w:rsidRDefault="00FE778B" w:rsidP="001376AC">
      <w:pPr>
        <w:spacing w:line="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E778B">
        <w:rPr>
          <w:rFonts w:ascii="Times New Roman" w:hAnsi="Times New Roman" w:cs="Times New Roman"/>
          <w:b/>
          <w:bCs/>
          <w:sz w:val="28"/>
          <w:szCs w:val="28"/>
        </w:rPr>
        <w:t xml:space="preserve">I/N-java is an </w:t>
      </w:r>
      <w:proofErr w:type="spellStart"/>
      <w:r w:rsidRPr="00FE778B">
        <w:rPr>
          <w:rFonts w:ascii="Times New Roman" w:hAnsi="Times New Roman" w:cs="Times New Roman"/>
          <w:b/>
          <w:bCs/>
          <w:sz w:val="28"/>
          <w:szCs w:val="28"/>
          <w:u w:val="single"/>
        </w:rPr>
        <w:t>oop</w:t>
      </w:r>
      <w:proofErr w:type="spellEnd"/>
      <w:r w:rsidRPr="00FE77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778B">
        <w:rPr>
          <w:rFonts w:ascii="Times New Roman" w:hAnsi="Times New Roman" w:cs="Times New Roman"/>
          <w:b/>
          <w:bCs/>
          <w:sz w:val="28"/>
          <w:szCs w:val="28"/>
          <w:u w:val="single"/>
        </w:rPr>
        <w:t>lang</w:t>
      </w:r>
    </w:p>
    <w:p w14:paraId="0DE54C0C" w14:textId="77777777" w:rsidR="00FE778B" w:rsidRDefault="00FE778B" w:rsidP="001376AC">
      <w:pPr>
        <w:spacing w:line="0" w:lineRule="atLeas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A31EFC" w14:textId="7BA9C54D" w:rsidR="00FE778B" w:rsidRPr="00FE778B" w:rsidRDefault="00FE778B" w:rsidP="00FE77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78B">
        <w:rPr>
          <w:rFonts w:ascii="Times New Roman" w:hAnsi="Times New Roman" w:cs="Times New Roman"/>
          <w:b/>
          <w:bCs/>
          <w:sz w:val="24"/>
          <w:szCs w:val="24"/>
        </w:rPr>
        <w:t xml:space="preserve"> O/P-</w:t>
      </w:r>
      <w:r w:rsidRPr="00FE778B">
        <w:rPr>
          <w:rFonts w:ascii="Times New Roman" w:hAnsi="Times New Roman" w:cs="Times New Roman"/>
          <w:b/>
          <w:bCs/>
          <w:sz w:val="24"/>
          <w:szCs w:val="24"/>
          <w:u w:val="single"/>
        </w:rPr>
        <w:t>lang</w:t>
      </w:r>
      <w:r w:rsidRPr="00FE77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778B">
        <w:rPr>
          <w:rFonts w:ascii="Times New Roman" w:hAnsi="Times New Roman" w:cs="Times New Roman"/>
          <w:b/>
          <w:bCs/>
          <w:sz w:val="24"/>
          <w:szCs w:val="24"/>
          <w:u w:val="single"/>
        </w:rPr>
        <w:t>oop</w:t>
      </w:r>
      <w:proofErr w:type="spellEnd"/>
      <w:r w:rsidRPr="00FE778B">
        <w:rPr>
          <w:rFonts w:ascii="Times New Roman" w:hAnsi="Times New Roman" w:cs="Times New Roman"/>
          <w:b/>
          <w:bCs/>
          <w:sz w:val="24"/>
          <w:szCs w:val="24"/>
        </w:rPr>
        <w:t xml:space="preserve"> an is java</w:t>
      </w:r>
    </w:p>
    <w:p w14:paraId="443E62CF" w14:textId="77777777" w:rsidR="00FE778B" w:rsidRDefault="00FE778B" w:rsidP="001376AC">
      <w:pPr>
        <w:spacing w:line="0" w:lineRule="atLeast"/>
        <w:rPr>
          <w:rFonts w:ascii="Times New Roman" w:eastAsia="Times New Roman" w:hAnsi="Times New Roman"/>
          <w:sz w:val="18"/>
          <w:szCs w:val="16"/>
        </w:rPr>
      </w:pPr>
    </w:p>
    <w:p w14:paraId="53F8D31F" w14:textId="6AB0B874" w:rsidR="002D4BBC" w:rsidRDefault="002D4BBC" w:rsidP="002D4BBC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 xml:space="preserve">35.WAJP To find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Occurance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 xml:space="preserve"> of Char in the Given String ?</w:t>
      </w:r>
    </w:p>
    <w:p w14:paraId="0BC82B20" w14:textId="77777777" w:rsidR="002D4BBC" w:rsidRDefault="002D4BBC" w:rsidP="002D4BBC">
      <w:pPr>
        <w:spacing w:line="275" w:lineRule="exact"/>
        <w:rPr>
          <w:rFonts w:ascii="Times New Roman" w:eastAsia="Times New Roman" w:hAnsi="Times New Roman"/>
        </w:rPr>
      </w:pPr>
    </w:p>
    <w:p w14:paraId="192B1C74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Strings6;</w:t>
      </w:r>
    </w:p>
    <w:p w14:paraId="25EF5FF7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6B4147B1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</w:rPr>
        <w:t>java.util.Iterator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42683DA6" w14:textId="77777777" w:rsidR="002D4BBC" w:rsidRDefault="002D4BBC" w:rsidP="002D4BBC">
      <w:pPr>
        <w:spacing w:line="291" w:lineRule="exact"/>
        <w:rPr>
          <w:rFonts w:ascii="Times New Roman" w:eastAsia="Times New Roman" w:hAnsi="Times New Roman"/>
        </w:rPr>
      </w:pPr>
    </w:p>
    <w:p w14:paraId="3411D5F5" w14:textId="77777777" w:rsidR="002D4BBC" w:rsidRDefault="002D4BBC" w:rsidP="002D4BBC">
      <w:pPr>
        <w:spacing w:line="473" w:lineRule="auto"/>
        <w:ind w:right="2586"/>
        <w:rPr>
          <w:rFonts w:ascii="Times New Roman" w:eastAsia="Times New Roman" w:hAnsi="Times New Roman"/>
          <w:color w:val="3F7F5F"/>
          <w:sz w:val="24"/>
        </w:rPr>
      </w:pPr>
      <w:r>
        <w:rPr>
          <w:rFonts w:ascii="Times New Roman" w:eastAsia="Times New Roman" w:hAnsi="Times New Roman"/>
          <w:color w:val="3F7F5F"/>
          <w:sz w:val="24"/>
        </w:rPr>
        <w:t xml:space="preserve">//Write a java program to find the </w:t>
      </w:r>
      <w:proofErr w:type="spellStart"/>
      <w:r>
        <w:rPr>
          <w:rFonts w:ascii="Times New Roman" w:eastAsia="Times New Roman" w:hAnsi="Times New Roman"/>
          <w:color w:val="3F7F5F"/>
          <w:sz w:val="24"/>
          <w:u w:val="single"/>
        </w:rPr>
        <w:t>occurance</w:t>
      </w:r>
      <w:proofErr w:type="spellEnd"/>
      <w:r>
        <w:rPr>
          <w:rFonts w:ascii="Times New Roman" w:eastAsia="Times New Roman" w:hAnsi="Times New Roman"/>
          <w:color w:val="3F7F5F"/>
          <w:sz w:val="24"/>
        </w:rPr>
        <w:t xml:space="preserve"> of particular character //input-</w:t>
      </w:r>
      <w:proofErr w:type="spellStart"/>
      <w:r>
        <w:rPr>
          <w:rFonts w:ascii="Times New Roman" w:eastAsia="Times New Roman" w:hAnsi="Times New Roman"/>
          <w:color w:val="3F7F5F"/>
          <w:sz w:val="24"/>
          <w:u w:val="single"/>
        </w:rPr>
        <w:t>aaaaabaccaaa</w:t>
      </w:r>
      <w:r>
        <w:rPr>
          <w:rFonts w:ascii="Times New Roman" w:eastAsia="Times New Roman" w:hAnsi="Times New Roman"/>
          <w:color w:val="3F7F5F"/>
          <w:sz w:val="24"/>
        </w:rPr>
        <w:t>,target</w:t>
      </w:r>
      <w:proofErr w:type="spellEnd"/>
      <w:r>
        <w:rPr>
          <w:rFonts w:ascii="Times New Roman" w:eastAsia="Times New Roman" w:hAnsi="Times New Roman"/>
          <w:color w:val="3F7F5F"/>
          <w:sz w:val="24"/>
        </w:rPr>
        <w:t xml:space="preserve"> char=</w:t>
      </w:r>
      <w:proofErr w:type="spellStart"/>
      <w:r>
        <w:rPr>
          <w:rFonts w:ascii="Times New Roman" w:eastAsia="Times New Roman" w:hAnsi="Times New Roman"/>
          <w:color w:val="3F7F5F"/>
          <w:sz w:val="24"/>
        </w:rPr>
        <w:t>a,output</w:t>
      </w:r>
      <w:proofErr w:type="spellEnd"/>
      <w:r>
        <w:rPr>
          <w:rFonts w:ascii="Times New Roman" w:eastAsia="Times New Roman" w:hAnsi="Times New Roman"/>
          <w:color w:val="3F7F5F"/>
          <w:sz w:val="24"/>
        </w:rPr>
        <w:t>=9</w:t>
      </w:r>
    </w:p>
    <w:p w14:paraId="2B49EAE0" w14:textId="77777777" w:rsidR="002D4BBC" w:rsidRDefault="002D4BBC" w:rsidP="002D4BBC">
      <w:pPr>
        <w:spacing w:line="14" w:lineRule="exact"/>
        <w:rPr>
          <w:rFonts w:ascii="Times New Roman" w:eastAsia="Times New Roman" w:hAnsi="Times New Roman"/>
        </w:rPr>
      </w:pPr>
    </w:p>
    <w:p w14:paraId="4DC4692B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Occurance1char7 {</w:t>
      </w:r>
    </w:p>
    <w:p w14:paraId="03036FA4" w14:textId="77777777" w:rsidR="002D4BBC" w:rsidRDefault="002D4BBC" w:rsidP="002D4BBC">
      <w:pPr>
        <w:spacing w:line="278" w:lineRule="exact"/>
        <w:rPr>
          <w:rFonts w:ascii="Times New Roman" w:eastAsia="Times New Roman" w:hAnsi="Times New Roman"/>
        </w:rPr>
      </w:pPr>
    </w:p>
    <w:p w14:paraId="35DE91F6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36926ABA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2A1542AE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"ENGINEERING"</w:t>
      </w:r>
      <w:r>
        <w:rPr>
          <w:rFonts w:ascii="Times New Roman" w:eastAsia="Times New Roman" w:hAnsi="Times New Roman"/>
          <w:sz w:val="24"/>
        </w:rPr>
        <w:t>;</w:t>
      </w:r>
    </w:p>
    <w:p w14:paraId="0CABD046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3661D6B6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char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'E'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6276D051" w14:textId="77777777" w:rsidR="002D4BBC" w:rsidRDefault="002D4BBC" w:rsidP="002D4BBC">
      <w:pPr>
        <w:spacing w:line="279" w:lineRule="exact"/>
        <w:rPr>
          <w:rFonts w:ascii="Times New Roman" w:eastAsia="Times New Roman" w:hAnsi="Times New Roman"/>
        </w:rPr>
      </w:pPr>
    </w:p>
    <w:p w14:paraId="0322A938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=0;</w:t>
      </w:r>
    </w:p>
    <w:p w14:paraId="63C26B22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3494F47C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51741090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6CAC4425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27BF257F" w14:textId="77777777" w:rsidR="002D4BBC" w:rsidRDefault="002D4BBC" w:rsidP="002D4BBC">
      <w:pPr>
        <w:spacing w:line="278" w:lineRule="exact"/>
        <w:rPr>
          <w:rFonts w:ascii="Times New Roman" w:eastAsia="Times New Roman" w:hAnsi="Times New Roman"/>
        </w:rPr>
      </w:pPr>
    </w:p>
    <w:p w14:paraId="6B0E3BE5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))</w:t>
      </w:r>
    </w:p>
    <w:p w14:paraId="1C1CBA54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1524DEFE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428B6BC6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79B258ED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4A0A7FAC" w14:textId="77777777" w:rsidR="002D4BBC" w:rsidRDefault="002D4BBC" w:rsidP="002D4BBC">
      <w:pPr>
        <w:spacing w:line="279" w:lineRule="exact"/>
        <w:rPr>
          <w:rFonts w:ascii="Times New Roman" w:eastAsia="Times New Roman" w:hAnsi="Times New Roman"/>
        </w:rPr>
      </w:pPr>
    </w:p>
    <w:p w14:paraId="0FD0C1D4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6A89B69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1D5EEA3B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D4CA02A" w14:textId="77777777" w:rsidR="002D4BBC" w:rsidRDefault="002D4BBC" w:rsidP="002D4BBC">
      <w:pPr>
        <w:spacing w:line="281" w:lineRule="exact"/>
        <w:rPr>
          <w:rFonts w:ascii="Times New Roman" w:eastAsia="Times New Roman" w:hAnsi="Times New Roman"/>
        </w:rPr>
      </w:pPr>
    </w:p>
    <w:p w14:paraId="5FA95714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sz w:val="24"/>
        </w:rPr>
        <w:t>);</w:t>
      </w:r>
    </w:p>
    <w:p w14:paraId="7E7E82B6" w14:textId="77777777" w:rsidR="002D4BBC" w:rsidRDefault="002D4BBC" w:rsidP="002D4BBC">
      <w:pPr>
        <w:spacing w:line="278" w:lineRule="exact"/>
        <w:rPr>
          <w:rFonts w:ascii="Times New Roman" w:eastAsia="Times New Roman" w:hAnsi="Times New Roman"/>
        </w:rPr>
      </w:pPr>
    </w:p>
    <w:p w14:paraId="5E5FA34E" w14:textId="77777777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6698843" w14:textId="5CA5C411" w:rsidR="002D4BBC" w:rsidRDefault="002D4BBC" w:rsidP="002D4BBC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2BF8F8A" w14:textId="77777777" w:rsidR="002D4BBC" w:rsidRDefault="002D4BBC" w:rsidP="002D4BBC">
      <w:pPr>
        <w:spacing w:line="251" w:lineRule="exact"/>
        <w:rPr>
          <w:rFonts w:ascii="Times New Roman" w:eastAsia="Times New Roman" w:hAnsi="Times New Roman"/>
        </w:rPr>
      </w:pPr>
    </w:p>
    <w:p w14:paraId="59F26C96" w14:textId="77777777" w:rsidR="002D4BBC" w:rsidRDefault="002D4BBC" w:rsidP="002D4BBC">
      <w:pPr>
        <w:tabs>
          <w:tab w:val="left" w:pos="840"/>
        </w:tabs>
        <w:spacing w:line="0" w:lineRule="atLeast"/>
        <w:rPr>
          <w:rFonts w:ascii="Times New Roman" w:eastAsia="Times New Roman" w:hAnsi="Times New Roman"/>
          <w:b/>
          <w:color w:val="00B0F0"/>
          <w:sz w:val="31"/>
        </w:rPr>
      </w:pPr>
      <w:r>
        <w:rPr>
          <w:rFonts w:ascii="Times New Roman" w:eastAsia="Times New Roman" w:hAnsi="Times New Roman"/>
          <w:b/>
          <w:color w:val="FF0000"/>
          <w:sz w:val="31"/>
        </w:rPr>
        <w:t>O/P</w:t>
      </w:r>
      <w:r>
        <w:rPr>
          <w:rFonts w:ascii="Times New Roman" w:eastAsia="Times New Roman" w:hAnsi="Times New Roman"/>
          <w:b/>
          <w:color w:val="00B0F0"/>
          <w:sz w:val="31"/>
        </w:rPr>
        <w:tab/>
        <w:t>3</w:t>
      </w:r>
      <w:r>
        <w:rPr>
          <w:rFonts w:ascii="Wingdings" w:eastAsia="Wingdings" w:hAnsi="Wingdings"/>
          <w:b/>
          <w:color w:val="00B0F0"/>
          <w:sz w:val="61"/>
          <w:vertAlign w:val="superscript"/>
        </w:rPr>
        <w:t></w:t>
      </w:r>
      <w:r>
        <w:rPr>
          <w:rFonts w:ascii="Times New Roman" w:eastAsia="Times New Roman" w:hAnsi="Times New Roman"/>
          <w:b/>
          <w:color w:val="00B0F0"/>
          <w:sz w:val="31"/>
        </w:rPr>
        <w:t xml:space="preserve"> 3 IS THE OUT PUT</w:t>
      </w:r>
    </w:p>
    <w:p w14:paraId="4D265E34" w14:textId="77777777" w:rsidR="002D4BBC" w:rsidRDefault="002D4BBC" w:rsidP="001376AC">
      <w:pPr>
        <w:spacing w:line="0" w:lineRule="atLeast"/>
        <w:rPr>
          <w:rFonts w:ascii="Times New Roman" w:eastAsia="Times New Roman" w:hAnsi="Times New Roman"/>
          <w:sz w:val="18"/>
          <w:szCs w:val="16"/>
        </w:rPr>
      </w:pPr>
    </w:p>
    <w:p w14:paraId="3E6D464E" w14:textId="77777777" w:rsidR="00B538BA" w:rsidRDefault="00B538BA" w:rsidP="001376AC">
      <w:pPr>
        <w:spacing w:line="0" w:lineRule="atLeast"/>
        <w:rPr>
          <w:rFonts w:ascii="Times New Roman" w:eastAsia="Times New Roman" w:hAnsi="Times New Roman"/>
          <w:sz w:val="18"/>
          <w:szCs w:val="16"/>
        </w:rPr>
      </w:pPr>
    </w:p>
    <w:p w14:paraId="012EF7BB" w14:textId="7F466EC3" w:rsidR="00B538BA" w:rsidRDefault="00B538BA" w:rsidP="00B538BA">
      <w:pPr>
        <w:spacing w:line="0" w:lineRule="atLeast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t xml:space="preserve">36.WAJP To Find </w:t>
      </w:r>
      <w:proofErr w:type="spellStart"/>
      <w:r>
        <w:rPr>
          <w:rFonts w:ascii="Times New Roman" w:eastAsia="Times New Roman" w:hAnsi="Times New Roman"/>
          <w:b/>
          <w:color w:val="FF0000"/>
          <w:sz w:val="28"/>
        </w:rPr>
        <w:t>Occurance</w:t>
      </w:r>
      <w:proofErr w:type="spellEnd"/>
      <w:r>
        <w:rPr>
          <w:rFonts w:ascii="Times New Roman" w:eastAsia="Times New Roman" w:hAnsi="Times New Roman"/>
          <w:b/>
          <w:color w:val="FF0000"/>
          <w:sz w:val="28"/>
        </w:rPr>
        <w:t xml:space="preserve"> Of the Given String?</w:t>
      </w:r>
    </w:p>
    <w:p w14:paraId="01E268CD" w14:textId="77777777" w:rsidR="00B538BA" w:rsidRDefault="00B538BA" w:rsidP="00B538BA">
      <w:pPr>
        <w:spacing w:line="302" w:lineRule="exact"/>
        <w:rPr>
          <w:rFonts w:ascii="Times New Roman" w:eastAsia="Times New Roman" w:hAnsi="Times New Roman"/>
        </w:rPr>
      </w:pPr>
    </w:p>
    <w:p w14:paraId="65DB25DC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34866C4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2B9B1F68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7910A714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0EE6A35A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lastRenderedPageBreak/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CharCount1 {</w:t>
      </w:r>
    </w:p>
    <w:p w14:paraId="41157B8D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7031B17A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3D728CAE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6E8BD6AF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05B7F1DC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7CC6492E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5DF255C2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34D0CA9F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48F9F2C1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37E2AA69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 "</w:t>
      </w:r>
      <w:r>
        <w:rPr>
          <w:rFonts w:ascii="Times New Roman" w:eastAsia="Times New Roman" w:hAnsi="Times New Roman"/>
          <w:sz w:val="24"/>
        </w:rPr>
        <w:t>;</w:t>
      </w:r>
    </w:p>
    <w:p w14:paraId="3D693B8B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22" w:name="page18"/>
      <w:bookmarkEnd w:id="22"/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091E1C5D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6332DF98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31B8B2D2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15B0EBA6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=1;</w:t>
      </w:r>
    </w:p>
    <w:p w14:paraId="3F4CEC1D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050ADFD8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);</w:t>
      </w:r>
    </w:p>
    <w:p w14:paraId="0D3A03A4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05AA5777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.indexOf(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)==-1)</w:t>
      </w:r>
    </w:p>
    <w:p w14:paraId="72EA1C23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1A46557E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174A701C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1DBB9187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j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+1;</w:t>
      </w:r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.length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();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++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</w:t>
      </w:r>
    </w:p>
    <w:p w14:paraId="3FCABA17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5F51DA39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622D9CB0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0AE0FFEE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if</w:t>
      </w:r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)==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</w:t>
      </w:r>
      <w:r>
        <w:rPr>
          <w:rFonts w:ascii="Times New Roman" w:eastAsia="Times New Roman" w:hAnsi="Times New Roman"/>
          <w:color w:val="000000"/>
          <w:sz w:val="24"/>
        </w:rPr>
        <w:t>.charAt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j</w:t>
      </w:r>
      <w:r>
        <w:rPr>
          <w:rFonts w:ascii="Times New Roman" w:eastAsia="Times New Roman" w:hAnsi="Times New Roman"/>
          <w:color w:val="000000"/>
          <w:sz w:val="24"/>
        </w:rPr>
        <w:t>))</w:t>
      </w:r>
    </w:p>
    <w:p w14:paraId="74C707D4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12843CF7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6238766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4C0E52AF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count</w:t>
      </w:r>
      <w:r>
        <w:rPr>
          <w:rFonts w:ascii="Times New Roman" w:eastAsia="Times New Roman" w:hAnsi="Times New Roman"/>
          <w:color w:val="000000"/>
          <w:sz w:val="24"/>
        </w:rPr>
        <w:t>++;</w:t>
      </w:r>
    </w:p>
    <w:p w14:paraId="5C86DC83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3CC67EBB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}</w:t>
      </w:r>
    </w:p>
    <w:p w14:paraId="25F8B06A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50949C3D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03A9FCE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1411A543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sz w:val="24"/>
        </w:rPr>
        <w:t xml:space="preserve"> +</w:t>
      </w:r>
      <w:r>
        <w:rPr>
          <w:rFonts w:ascii="Times New Roman" w:eastAsia="Times New Roman" w:hAnsi="Times New Roman"/>
          <w:color w:val="2A00FF"/>
          <w:sz w:val="24"/>
        </w:rPr>
        <w:t>"="</w:t>
      </w:r>
      <w:r>
        <w:rPr>
          <w:rFonts w:ascii="Times New Roman" w:eastAsia="Times New Roman" w:hAnsi="Times New Roman"/>
          <w:sz w:val="24"/>
        </w:rPr>
        <w:t>+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sz w:val="24"/>
        </w:rPr>
        <w:t>);</w:t>
      </w:r>
    </w:p>
    <w:p w14:paraId="03FDC5E6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399DB1C4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+=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71B9824B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74C86C22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47E93BFA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59AEC7C0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131FA1A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155479C3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4CFD7CC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1496A286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1E5BA5B" w14:textId="77777777" w:rsidR="00B538BA" w:rsidRDefault="00B538BA" w:rsidP="00B538BA">
      <w:pPr>
        <w:spacing w:line="283" w:lineRule="exact"/>
        <w:rPr>
          <w:rFonts w:ascii="Times New Roman" w:eastAsia="Times New Roman" w:hAnsi="Times New Roman"/>
        </w:rPr>
      </w:pPr>
    </w:p>
    <w:p w14:paraId="152B206F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b/>
          <w:color w:val="00B050"/>
          <w:sz w:val="24"/>
        </w:rPr>
      </w:pPr>
      <w:r>
        <w:rPr>
          <w:rFonts w:ascii="Times New Roman" w:eastAsia="Times New Roman" w:hAnsi="Times New Roman"/>
          <w:b/>
          <w:color w:val="00B050"/>
          <w:sz w:val="24"/>
        </w:rPr>
        <w:t xml:space="preserve">Another Way Use With </w:t>
      </w:r>
      <w:proofErr w:type="spellStart"/>
      <w:r>
        <w:rPr>
          <w:rFonts w:ascii="Times New Roman" w:eastAsia="Times New Roman" w:hAnsi="Times New Roman"/>
          <w:b/>
          <w:color w:val="00B050"/>
          <w:sz w:val="24"/>
        </w:rPr>
        <w:t>Inbilt</w:t>
      </w:r>
      <w:proofErr w:type="spellEnd"/>
      <w:r>
        <w:rPr>
          <w:rFonts w:ascii="Times New Roman" w:eastAsia="Times New Roman" w:hAnsi="Times New Roman"/>
          <w:b/>
          <w:color w:val="00B050"/>
          <w:sz w:val="24"/>
        </w:rPr>
        <w:t xml:space="preserve"> Methods?</w:t>
      </w:r>
    </w:p>
    <w:p w14:paraId="3288010A" w14:textId="77777777" w:rsidR="00B538BA" w:rsidRDefault="00B538BA" w:rsidP="00B538BA">
      <w:pPr>
        <w:spacing w:line="277" w:lineRule="exact"/>
        <w:rPr>
          <w:rFonts w:ascii="Times New Roman" w:eastAsia="Times New Roman" w:hAnsi="Times New Roman"/>
        </w:rPr>
      </w:pPr>
    </w:p>
    <w:p w14:paraId="269CB7BF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6541EF6E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2D8B2F05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u w:val="single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4F97A769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07FE43C2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EachCharCount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{</w:t>
      </w:r>
    </w:p>
    <w:p w14:paraId="407A306F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2AA0ECB0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7AA4F805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25CBE116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"Hello"</w:t>
      </w:r>
      <w:r>
        <w:rPr>
          <w:rFonts w:ascii="Times New Roman" w:eastAsia="Times New Roman" w:hAnsi="Times New Roman"/>
          <w:sz w:val="24"/>
        </w:rPr>
        <w:t>;</w:t>
      </w:r>
    </w:p>
    <w:p w14:paraId="2B1D443C" w14:textId="4C142E71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bookmarkStart w:id="23" w:name="page19"/>
      <w:bookmarkEnd w:id="23"/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6A3E3E"/>
          <w:sz w:val="24"/>
        </w:rPr>
        <w:t xml:space="preserve"> c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5E723D50" w14:textId="3D468BC7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;</w:t>
      </w:r>
    </w:p>
    <w:p w14:paraId="253B2C83" w14:textId="566D2C41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while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.length()&gt;0)</w:t>
      </w:r>
    </w:p>
    <w:p w14:paraId="06C46CA5" w14:textId="3547A716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6FACCA76" w14:textId="18E1B8EF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c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.charAt(0);</w:t>
      </w:r>
    </w:p>
    <w:p w14:paraId="75FC33BD" w14:textId="2680564F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B21FAF6" w14:textId="247BD1FE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lastRenderedPageBreak/>
        <w:t>s2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.replace(</w:t>
      </w:r>
      <w:r>
        <w:rPr>
          <w:rFonts w:ascii="Times New Roman" w:eastAsia="Times New Roman" w:hAnsi="Times New Roman"/>
          <w:color w:val="6A3E3E"/>
          <w:sz w:val="24"/>
        </w:rPr>
        <w:t>c</w:t>
      </w:r>
      <w:r>
        <w:rPr>
          <w:rFonts w:ascii="Times New Roman" w:eastAsia="Times New Roman" w:hAnsi="Times New Roman"/>
          <w:color w:val="000000"/>
          <w:sz w:val="24"/>
        </w:rPr>
        <w:t>+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color w:val="000000"/>
          <w:sz w:val="24"/>
        </w:rPr>
        <w:t>,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color w:val="000000"/>
          <w:sz w:val="24"/>
        </w:rPr>
        <w:t>);</w:t>
      </w:r>
    </w:p>
    <w:p w14:paraId="29760695" w14:textId="3D33C714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count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.length()-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.length();</w:t>
      </w:r>
    </w:p>
    <w:p w14:paraId="570B49EF" w14:textId="066920E3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sz w:val="23"/>
        </w:rPr>
      </w:pPr>
      <w:proofErr w:type="spellStart"/>
      <w:r>
        <w:rPr>
          <w:rFonts w:ascii="Times New Roman" w:eastAsia="Times New Roman" w:hAnsi="Times New Roman"/>
          <w:sz w:val="23"/>
        </w:rPr>
        <w:t>System.</w:t>
      </w:r>
      <w:r>
        <w:rPr>
          <w:rFonts w:ascii="Times New Roman" w:eastAsia="Times New Roman" w:hAnsi="Times New Roman"/>
          <w:i/>
          <w:color w:val="0000C0"/>
          <w:sz w:val="23"/>
        </w:rPr>
        <w:t>out</w:t>
      </w:r>
      <w:r>
        <w:rPr>
          <w:rFonts w:ascii="Times New Roman" w:eastAsia="Times New Roman" w:hAnsi="Times New Roman"/>
          <w:sz w:val="23"/>
        </w:rPr>
        <w:t>.println</w:t>
      </w:r>
      <w:proofErr w:type="spellEnd"/>
      <w:r>
        <w:rPr>
          <w:rFonts w:ascii="Times New Roman" w:eastAsia="Times New Roman" w:hAnsi="Times New Roman"/>
          <w:sz w:val="23"/>
        </w:rPr>
        <w:t>(</w:t>
      </w:r>
      <w:r>
        <w:rPr>
          <w:rFonts w:ascii="Times New Roman" w:eastAsia="Times New Roman" w:hAnsi="Times New Roman"/>
          <w:color w:val="6A3E3E"/>
          <w:sz w:val="23"/>
        </w:rPr>
        <w:t>c</w:t>
      </w:r>
      <w:r>
        <w:rPr>
          <w:rFonts w:ascii="Times New Roman" w:eastAsia="Times New Roman" w:hAnsi="Times New Roman"/>
          <w:sz w:val="23"/>
        </w:rPr>
        <w:t>+</w:t>
      </w:r>
      <w:r>
        <w:rPr>
          <w:rFonts w:ascii="Times New Roman" w:eastAsia="Times New Roman" w:hAnsi="Times New Roman"/>
          <w:color w:val="2A00FF"/>
          <w:sz w:val="23"/>
        </w:rPr>
        <w:t>"="</w:t>
      </w:r>
      <w:r>
        <w:rPr>
          <w:rFonts w:ascii="Times New Roman" w:eastAsia="Times New Roman" w:hAnsi="Times New Roman"/>
          <w:sz w:val="23"/>
        </w:rPr>
        <w:t>+</w:t>
      </w:r>
      <w:r>
        <w:rPr>
          <w:rFonts w:ascii="Times New Roman" w:eastAsia="Times New Roman" w:hAnsi="Times New Roman"/>
          <w:color w:val="6A3E3E"/>
          <w:sz w:val="23"/>
        </w:rPr>
        <w:t>count</w:t>
      </w:r>
      <w:r>
        <w:rPr>
          <w:rFonts w:ascii="Times New Roman" w:eastAsia="Times New Roman" w:hAnsi="Times New Roman"/>
          <w:sz w:val="23"/>
        </w:rPr>
        <w:t>);</w:t>
      </w:r>
    </w:p>
    <w:p w14:paraId="581C4693" w14:textId="0A1F570C" w:rsidR="00B538BA" w:rsidRPr="00B538BA" w:rsidRDefault="00B538BA" w:rsidP="00B538BA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4FCC6C3D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0613D25" w14:textId="77777777" w:rsidR="00B538BA" w:rsidRDefault="00B538BA" w:rsidP="00B538BA">
      <w:pPr>
        <w:spacing w:line="278" w:lineRule="exact"/>
        <w:rPr>
          <w:rFonts w:ascii="Times New Roman" w:eastAsia="Times New Roman" w:hAnsi="Times New Roman"/>
        </w:rPr>
      </w:pPr>
    </w:p>
    <w:p w14:paraId="5D739E3D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78A7648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55E8861E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46DFE32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1ABDA114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7D938BB" w14:textId="77777777" w:rsidR="00B538BA" w:rsidRDefault="00B538BA" w:rsidP="00B538BA">
      <w:pPr>
        <w:spacing w:line="200" w:lineRule="exact"/>
        <w:rPr>
          <w:rFonts w:ascii="Times New Roman" w:eastAsia="Times New Roman" w:hAnsi="Times New Roman"/>
        </w:rPr>
      </w:pPr>
    </w:p>
    <w:p w14:paraId="63624E2D" w14:textId="77777777" w:rsidR="00B538BA" w:rsidRDefault="00B538BA" w:rsidP="00B538BA">
      <w:pPr>
        <w:spacing w:line="200" w:lineRule="exact"/>
        <w:rPr>
          <w:rFonts w:ascii="Times New Roman" w:eastAsia="Times New Roman" w:hAnsi="Times New Roman"/>
        </w:rPr>
      </w:pPr>
    </w:p>
    <w:p w14:paraId="4D5DF215" w14:textId="77777777" w:rsidR="00B538BA" w:rsidRDefault="00B538BA" w:rsidP="00B538BA">
      <w:pPr>
        <w:spacing w:line="200" w:lineRule="exact"/>
        <w:rPr>
          <w:rFonts w:ascii="Times New Roman" w:eastAsia="Times New Roman" w:hAnsi="Times New Roman"/>
        </w:rPr>
      </w:pPr>
    </w:p>
    <w:p w14:paraId="281CF263" w14:textId="77777777" w:rsidR="00B538BA" w:rsidRDefault="00B538BA" w:rsidP="00B538BA">
      <w:pPr>
        <w:spacing w:line="240" w:lineRule="exact"/>
        <w:rPr>
          <w:rFonts w:ascii="Times New Roman" w:eastAsia="Times New Roman" w:hAnsi="Times New Roman"/>
        </w:rPr>
      </w:pPr>
    </w:p>
    <w:p w14:paraId="798B82DF" w14:textId="77777777" w:rsidR="00B538BA" w:rsidRDefault="00B538BA" w:rsidP="00B538BA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7828AD14" w14:textId="77777777" w:rsidR="00B538BA" w:rsidRDefault="00B538BA" w:rsidP="00B538BA">
      <w:pPr>
        <w:spacing w:line="285" w:lineRule="exact"/>
        <w:rPr>
          <w:rFonts w:ascii="Times New Roman" w:eastAsia="Times New Roman" w:hAnsi="Times New Roman"/>
        </w:rPr>
      </w:pPr>
    </w:p>
    <w:p w14:paraId="4B84D313" w14:textId="77777777" w:rsidR="00B538BA" w:rsidRDefault="00B538BA" w:rsidP="00B538BA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41A24EA7" w14:textId="77777777" w:rsidR="00B538BA" w:rsidRDefault="00B538BA" w:rsidP="00B538BA">
      <w:pPr>
        <w:spacing w:line="0" w:lineRule="atLeast"/>
        <w:rPr>
          <w:rFonts w:ascii="Consolas" w:eastAsia="Consolas" w:hAnsi="Consolas"/>
          <w:sz w:val="32"/>
        </w:rPr>
        <w:sectPr w:rsidR="00B538BA">
          <w:pgSz w:w="11900" w:h="16838"/>
          <w:pgMar w:top="1432" w:right="1440" w:bottom="1104" w:left="1440" w:header="0" w:footer="0" w:gutter="0"/>
          <w:cols w:space="720"/>
          <w:docGrid w:linePitch="360"/>
        </w:sectPr>
      </w:pPr>
    </w:p>
    <w:p w14:paraId="0AB032D7" w14:textId="77777777" w:rsidR="00B538BA" w:rsidRDefault="00B538BA" w:rsidP="00B538BA">
      <w:pPr>
        <w:spacing w:line="292" w:lineRule="exact"/>
        <w:rPr>
          <w:rFonts w:ascii="Times New Roman" w:eastAsia="Times New Roman" w:hAnsi="Times New Roman"/>
        </w:rPr>
      </w:pPr>
    </w:p>
    <w:p w14:paraId="249B113D" w14:textId="77777777" w:rsidR="00B538BA" w:rsidRDefault="00B538BA" w:rsidP="00B538BA">
      <w:pPr>
        <w:spacing w:line="0" w:lineRule="atLeast"/>
        <w:rPr>
          <w:rFonts w:ascii="Consolas" w:eastAsia="Consolas" w:hAnsi="Consolas"/>
          <w:color w:val="00C87D"/>
          <w:sz w:val="31"/>
        </w:rPr>
      </w:pPr>
      <w:r>
        <w:rPr>
          <w:rFonts w:ascii="Consolas" w:eastAsia="Consolas" w:hAnsi="Consolas"/>
          <w:color w:val="00C87D"/>
          <w:sz w:val="31"/>
        </w:rPr>
        <w:t>Ex:1</w:t>
      </w:r>
    </w:p>
    <w:p w14:paraId="6BF10E4D" w14:textId="77777777" w:rsidR="00B538BA" w:rsidRDefault="00B538BA" w:rsidP="00B538BA">
      <w:pPr>
        <w:spacing w:line="292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color w:val="00C87D"/>
          <w:sz w:val="31"/>
        </w:rPr>
        <w:br w:type="column"/>
      </w:r>
    </w:p>
    <w:p w14:paraId="19BE8235" w14:textId="77777777" w:rsidR="00B538BA" w:rsidRDefault="00B538BA" w:rsidP="00B538BA">
      <w:pPr>
        <w:spacing w:line="0" w:lineRule="atLeast"/>
        <w:rPr>
          <w:rFonts w:ascii="Consolas" w:eastAsia="Consolas" w:hAnsi="Consolas"/>
          <w:color w:val="00C87D"/>
          <w:sz w:val="31"/>
        </w:rPr>
      </w:pPr>
      <w:r>
        <w:rPr>
          <w:rFonts w:ascii="Consolas" w:eastAsia="Consolas" w:hAnsi="Consolas"/>
          <w:color w:val="00C87D"/>
          <w:sz w:val="31"/>
        </w:rPr>
        <w:t>banana</w:t>
      </w:r>
    </w:p>
    <w:p w14:paraId="3C95E3D3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color w:val="00C87D"/>
          <w:sz w:val="31"/>
        </w:rPr>
        <w:br w:type="column"/>
      </w:r>
    </w:p>
    <w:p w14:paraId="5D51F4CF" w14:textId="77777777" w:rsidR="00B538BA" w:rsidRDefault="00B538BA" w:rsidP="00B538BA">
      <w:pPr>
        <w:spacing w:line="0" w:lineRule="atLeast"/>
        <w:rPr>
          <w:rFonts w:ascii="Consolas" w:eastAsia="Consolas" w:hAnsi="Consolas"/>
          <w:color w:val="00C87D"/>
          <w:sz w:val="32"/>
        </w:rPr>
      </w:pPr>
      <w:r>
        <w:rPr>
          <w:rFonts w:ascii="Consolas" w:eastAsia="Consolas" w:hAnsi="Consolas"/>
          <w:color w:val="00C87D"/>
          <w:sz w:val="32"/>
        </w:rPr>
        <w:t>ex:2:- Hello</w:t>
      </w:r>
    </w:p>
    <w:p w14:paraId="2C299D44" w14:textId="77777777" w:rsidR="00B538BA" w:rsidRDefault="00B538BA" w:rsidP="00B538BA">
      <w:pPr>
        <w:spacing w:line="0" w:lineRule="atLeast"/>
        <w:rPr>
          <w:rFonts w:ascii="Consolas" w:eastAsia="Consolas" w:hAnsi="Consolas"/>
          <w:color w:val="00C87D"/>
          <w:sz w:val="32"/>
        </w:rPr>
        <w:sectPr w:rsidR="00B538BA">
          <w:type w:val="continuous"/>
          <w:pgSz w:w="11900" w:h="16838"/>
          <w:pgMar w:top="1432" w:right="1440" w:bottom="1104" w:left="1440" w:header="0" w:footer="0" w:gutter="0"/>
          <w:cols w:num="3" w:space="360" w:equalWidth="0">
            <w:col w:w="700" w:space="360"/>
            <w:col w:w="2080" w:space="720"/>
            <w:col w:w="5166"/>
          </w:cols>
          <w:docGrid w:linePitch="360"/>
        </w:sectPr>
      </w:pPr>
    </w:p>
    <w:p w14:paraId="5382FB0A" w14:textId="77777777" w:rsidR="00B538BA" w:rsidRDefault="00B538BA" w:rsidP="00B538BA">
      <w:pPr>
        <w:spacing w:line="275" w:lineRule="exact"/>
        <w:rPr>
          <w:rFonts w:ascii="Times New Roman" w:eastAsia="Times New Roman" w:hAnsi="Times New Roman"/>
        </w:rPr>
      </w:pPr>
    </w:p>
    <w:p w14:paraId="62E59775" w14:textId="77777777" w:rsidR="00B538BA" w:rsidRDefault="00B538BA" w:rsidP="00B538BA">
      <w:pPr>
        <w:spacing w:line="0" w:lineRule="atLeast"/>
        <w:ind w:left="1180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b=1</w:t>
      </w:r>
    </w:p>
    <w:p w14:paraId="1CF041C4" w14:textId="77777777" w:rsidR="00B538BA" w:rsidRDefault="00B538BA" w:rsidP="00B538BA">
      <w:pPr>
        <w:spacing w:line="275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sz w:val="24"/>
        </w:rPr>
        <w:br w:type="column"/>
      </w:r>
    </w:p>
    <w:p w14:paraId="4817C303" w14:textId="77777777" w:rsidR="00B538BA" w:rsidRDefault="00B538BA" w:rsidP="00B538B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H=1</w:t>
      </w:r>
    </w:p>
    <w:p w14:paraId="52A11684" w14:textId="77777777" w:rsidR="00B538BA" w:rsidRDefault="00B538BA" w:rsidP="00B538BA">
      <w:pPr>
        <w:spacing w:line="275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sz w:val="24"/>
        </w:rPr>
        <w:br w:type="column"/>
      </w:r>
    </w:p>
    <w:p w14:paraId="08E9AA49" w14:textId="77777777" w:rsidR="00B538BA" w:rsidRDefault="00B538BA" w:rsidP="00B538BA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o=1</w:t>
      </w:r>
    </w:p>
    <w:p w14:paraId="07366E51" w14:textId="77777777" w:rsidR="00B538BA" w:rsidRDefault="00B538BA" w:rsidP="00B538BA">
      <w:pPr>
        <w:spacing w:line="0" w:lineRule="atLeast"/>
        <w:rPr>
          <w:rFonts w:ascii="Consolas" w:eastAsia="Consolas" w:hAnsi="Consolas"/>
          <w:sz w:val="24"/>
        </w:rPr>
        <w:sectPr w:rsidR="00B538BA">
          <w:type w:val="continuous"/>
          <w:pgSz w:w="11900" w:h="16838"/>
          <w:pgMar w:top="1432" w:right="1440" w:bottom="1104" w:left="1440" w:header="0" w:footer="0" w:gutter="0"/>
          <w:cols w:num="3" w:space="720" w:equalWidth="0">
            <w:col w:w="4420" w:space="720"/>
            <w:col w:w="1000" w:space="720"/>
            <w:col w:w="2166"/>
          </w:cols>
          <w:docGrid w:linePitch="360"/>
        </w:sectPr>
      </w:pPr>
    </w:p>
    <w:p w14:paraId="4E32CAF4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0DA0CEF5" w14:textId="77777777" w:rsidR="00B538BA" w:rsidRDefault="00B538BA" w:rsidP="00B538BA">
      <w:pPr>
        <w:spacing w:line="0" w:lineRule="atLeast"/>
        <w:ind w:left="1180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a=3</w:t>
      </w:r>
    </w:p>
    <w:p w14:paraId="6D303816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  <w:r>
        <w:rPr>
          <w:rFonts w:ascii="Consolas" w:eastAsia="Consolas" w:hAnsi="Consolas"/>
          <w:sz w:val="24"/>
        </w:rPr>
        <w:br w:type="column"/>
      </w:r>
    </w:p>
    <w:p w14:paraId="6DE48ED6" w14:textId="77777777" w:rsidR="00B538BA" w:rsidRDefault="00B538BA" w:rsidP="00B538BA">
      <w:pPr>
        <w:spacing w:line="0" w:lineRule="atLeast"/>
        <w:ind w:right="3486"/>
        <w:jc w:val="center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e=1</w:t>
      </w:r>
    </w:p>
    <w:p w14:paraId="7448A8D7" w14:textId="77777777" w:rsidR="00B538BA" w:rsidRDefault="00B538BA" w:rsidP="00B538BA">
      <w:pPr>
        <w:spacing w:line="0" w:lineRule="atLeast"/>
        <w:ind w:right="3486"/>
        <w:jc w:val="center"/>
        <w:rPr>
          <w:rFonts w:ascii="Consolas" w:eastAsia="Consolas" w:hAnsi="Consolas"/>
          <w:sz w:val="24"/>
        </w:rPr>
        <w:sectPr w:rsidR="00B538BA">
          <w:type w:val="continuous"/>
          <w:pgSz w:w="11900" w:h="16838"/>
          <w:pgMar w:top="1432" w:right="1440" w:bottom="1104" w:left="1440" w:header="0" w:footer="0" w:gutter="0"/>
          <w:cols w:num="2" w:space="720" w:equalWidth="0">
            <w:col w:w="4420" w:space="720"/>
            <w:col w:w="3886"/>
          </w:cols>
          <w:docGrid w:linePitch="360"/>
        </w:sectPr>
      </w:pPr>
    </w:p>
    <w:p w14:paraId="22823F1C" w14:textId="77777777" w:rsidR="00B538BA" w:rsidRDefault="00B538BA" w:rsidP="00B538BA">
      <w:pPr>
        <w:spacing w:line="281" w:lineRule="exact"/>
        <w:rPr>
          <w:rFonts w:ascii="Times New Roman" w:eastAsia="Times New Roman" w:hAnsi="Times New Roman"/>
        </w:rPr>
      </w:pPr>
    </w:p>
    <w:p w14:paraId="413EA222" w14:textId="39694B20" w:rsidR="00B538BA" w:rsidRDefault="00B538BA" w:rsidP="00B538BA">
      <w:pPr>
        <w:spacing w:line="0" w:lineRule="atLeast"/>
        <w:ind w:right="3486"/>
        <w:jc w:val="center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 xml:space="preserve">  n=2                                 l=2</w:t>
      </w:r>
    </w:p>
    <w:p w14:paraId="3810E56B" w14:textId="77777777" w:rsidR="00861C04" w:rsidRDefault="00861C04" w:rsidP="00B538BA">
      <w:pPr>
        <w:spacing w:line="0" w:lineRule="atLeast"/>
        <w:ind w:right="3486"/>
        <w:jc w:val="center"/>
        <w:rPr>
          <w:rFonts w:ascii="Consolas" w:eastAsia="Consolas" w:hAnsi="Consolas"/>
          <w:sz w:val="24"/>
        </w:rPr>
      </w:pPr>
    </w:p>
    <w:p w14:paraId="15F770C5" w14:textId="33E20A64" w:rsidR="00861C04" w:rsidRDefault="002F2FB8" w:rsidP="002F2FB8">
      <w:pPr>
        <w:spacing w:line="0" w:lineRule="atLeast"/>
        <w:ind w:right="3486"/>
        <w:rPr>
          <w:rFonts w:ascii="Consolas" w:eastAsia="Consolas" w:hAnsi="Consolas"/>
          <w:b/>
          <w:color w:val="92D050"/>
          <w:sz w:val="24"/>
        </w:rPr>
      </w:pPr>
      <w:r w:rsidRPr="002F2FB8">
        <w:rPr>
          <w:rFonts w:ascii="Consolas" w:eastAsia="Consolas" w:hAnsi="Consolas"/>
          <w:b/>
          <w:color w:val="92D050"/>
          <w:sz w:val="24"/>
        </w:rPr>
        <w:t>Another Way by using Map</w:t>
      </w:r>
    </w:p>
    <w:p w14:paraId="6EA6303A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package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com.tyss.myPro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;</w:t>
      </w:r>
    </w:p>
    <w:p w14:paraId="7895131C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import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java.util.LinkedHashMap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;</w:t>
      </w:r>
    </w:p>
    <w:p w14:paraId="0A0B04B3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public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class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OccuranceOfChar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{</w:t>
      </w:r>
    </w:p>
    <w:p w14:paraId="63BFED50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public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static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void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main(String[] 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args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 {</w:t>
      </w:r>
    </w:p>
    <w:p w14:paraId="55000F4C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String </w:t>
      </w:r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s1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r w:rsidRPr="002F2FB8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"java"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;</w:t>
      </w:r>
    </w:p>
    <w:p w14:paraId="7E57AC66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LinkedHashMap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&lt;Character, Integer&gt; 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lh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new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LinkedHashMap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&lt;&gt;();</w:t>
      </w:r>
    </w:p>
    <w:p w14:paraId="047DC470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for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(Character 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ch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: </w:t>
      </w:r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s1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.toCharArray()) {</w:t>
      </w:r>
    </w:p>
    <w:p w14:paraId="67E5A812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if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lh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.containsKey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ch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))</w:t>
      </w:r>
    </w:p>
    <w:p w14:paraId="706D9AE5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lh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.put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ch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lh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.get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ch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 + 1);</w:t>
      </w:r>
    </w:p>
    <w:p w14:paraId="37DC33A9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else</w:t>
      </w:r>
    </w:p>
    <w:p w14:paraId="15B6A699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lh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.put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ch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, 1);</w:t>
      </w:r>
    </w:p>
    <w:p w14:paraId="1B220B02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040D13E3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System.</w:t>
      </w:r>
      <w:r w:rsidRPr="002F2FB8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Cs w:val="40"/>
          <w:lang w:eastAsia="en-IN"/>
          <w14:ligatures w14:val="none"/>
        </w:rPr>
        <w:t>out</w:t>
      </w: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.println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2F2FB8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lh</w:t>
      </w:r>
      <w:proofErr w:type="spellEnd"/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04C09BDF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6C287A86" w14:textId="77777777" w:rsidR="002F2FB8" w:rsidRPr="002F2FB8" w:rsidRDefault="002F2FB8" w:rsidP="002F2FB8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2F2FB8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01B57FAA" w14:textId="77777777" w:rsidR="002F2FB8" w:rsidRPr="002F2FB8" w:rsidRDefault="002F2FB8" w:rsidP="002F2FB8">
      <w:pPr>
        <w:spacing w:line="0" w:lineRule="atLeast"/>
        <w:ind w:right="3486"/>
        <w:rPr>
          <w:rFonts w:ascii="Consolas" w:eastAsia="Consolas" w:hAnsi="Consolas"/>
          <w:b/>
          <w:color w:val="92D050"/>
          <w:sz w:val="24"/>
        </w:rPr>
      </w:pPr>
    </w:p>
    <w:p w14:paraId="556E36AF" w14:textId="3FB5EE56" w:rsidR="00D501E4" w:rsidRDefault="00D501E4" w:rsidP="00D501E4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 xml:space="preserve">37.WAJP To Find Frequency of </w:t>
      </w:r>
      <w:proofErr w:type="spellStart"/>
      <w:r>
        <w:rPr>
          <w:rFonts w:ascii="Times New Roman" w:eastAsia="Times New Roman" w:hAnsi="Times New Roman"/>
          <w:b/>
          <w:color w:val="FF0000"/>
          <w:sz w:val="32"/>
        </w:rPr>
        <w:t>SubString</w:t>
      </w:r>
      <w:proofErr w:type="spellEnd"/>
      <w:r>
        <w:rPr>
          <w:rFonts w:ascii="Times New Roman" w:eastAsia="Times New Roman" w:hAnsi="Times New Roman"/>
          <w:b/>
          <w:color w:val="FF0000"/>
          <w:sz w:val="32"/>
        </w:rPr>
        <w:t>?</w:t>
      </w:r>
    </w:p>
    <w:p w14:paraId="0034A9C6" w14:textId="77777777" w:rsidR="00D501E4" w:rsidRDefault="00D501E4" w:rsidP="00D501E4">
      <w:pPr>
        <w:spacing w:line="275" w:lineRule="exact"/>
        <w:rPr>
          <w:rFonts w:ascii="Times New Roman" w:eastAsia="Times New Roman" w:hAnsi="Times New Roman"/>
        </w:rPr>
      </w:pPr>
    </w:p>
    <w:p w14:paraId="7F61CE5E" w14:textId="77777777" w:rsidR="00D501E4" w:rsidRDefault="00D501E4" w:rsidP="00D501E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package Strings6;</w:t>
      </w:r>
    </w:p>
    <w:p w14:paraId="6636EA41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63C59C73" w14:textId="77777777" w:rsidR="00D501E4" w:rsidRDefault="00D501E4" w:rsidP="00D501E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java.util.Arrays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2F0FC3A4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0AD13895" w14:textId="77777777" w:rsidR="00D501E4" w:rsidRDefault="00D501E4" w:rsidP="00D501E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177462FB" w14:textId="77777777" w:rsidR="00D501E4" w:rsidRDefault="00D501E4" w:rsidP="00D501E4">
      <w:pPr>
        <w:spacing w:line="291" w:lineRule="exact"/>
        <w:rPr>
          <w:rFonts w:ascii="Times New Roman" w:eastAsia="Times New Roman" w:hAnsi="Times New Roman"/>
        </w:rPr>
      </w:pPr>
    </w:p>
    <w:p w14:paraId="6705E929" w14:textId="77777777" w:rsidR="00D501E4" w:rsidRDefault="00D501E4" w:rsidP="00D501E4">
      <w:pPr>
        <w:spacing w:line="234" w:lineRule="auto"/>
        <w:ind w:right="966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lastRenderedPageBreak/>
        <w:t>//Write a Java program to split a given string into an array of substrings and find the frequency of the substrings</w:t>
      </w:r>
    </w:p>
    <w:p w14:paraId="68CEA9A7" w14:textId="77777777" w:rsidR="00D501E4" w:rsidRDefault="00D501E4" w:rsidP="00D501E4">
      <w:pPr>
        <w:spacing w:line="283" w:lineRule="exact"/>
        <w:rPr>
          <w:rFonts w:ascii="Times New Roman" w:eastAsia="Times New Roman" w:hAnsi="Times New Roman"/>
        </w:rPr>
      </w:pPr>
    </w:p>
    <w:p w14:paraId="5B4F4AC0" w14:textId="77777777" w:rsidR="00D501E4" w:rsidRDefault="00D501E4" w:rsidP="00D501E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public class </w:t>
      </w:r>
      <w:proofErr w:type="spellStart"/>
      <w:r>
        <w:rPr>
          <w:rFonts w:ascii="Times New Roman" w:eastAsia="Times New Roman" w:hAnsi="Times New Roman"/>
          <w:sz w:val="24"/>
        </w:rPr>
        <w:t>FrequencyOfSubString</w:t>
      </w:r>
      <w:proofErr w:type="spellEnd"/>
      <w:r>
        <w:rPr>
          <w:rFonts w:ascii="Times New Roman" w:eastAsia="Times New Roman" w:hAnsi="Times New Roman"/>
          <w:sz w:val="24"/>
        </w:rPr>
        <w:t xml:space="preserve"> {</w:t>
      </w:r>
    </w:p>
    <w:p w14:paraId="0BF394D9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1AA20E4B" w14:textId="77777777" w:rsidR="00D501E4" w:rsidRDefault="00D501E4" w:rsidP="00D501E4">
      <w:pPr>
        <w:spacing w:line="0" w:lineRule="atLeast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/>
          <w:sz w:val="24"/>
        </w:rPr>
        <w:t>args</w:t>
      </w:r>
      <w:proofErr w:type="spellEnd"/>
      <w:r>
        <w:rPr>
          <w:rFonts w:ascii="Times New Roman" w:eastAsia="Times New Roman" w:hAnsi="Times New Roman"/>
          <w:sz w:val="24"/>
        </w:rPr>
        <w:t>) {</w:t>
      </w:r>
    </w:p>
    <w:p w14:paraId="560B1555" w14:textId="77777777" w:rsidR="00D501E4" w:rsidRDefault="00D501E4" w:rsidP="00D501E4">
      <w:pPr>
        <w:spacing w:line="278" w:lineRule="exact"/>
        <w:rPr>
          <w:rFonts w:ascii="Times New Roman" w:eastAsia="Times New Roman" w:hAnsi="Times New Roman"/>
        </w:rPr>
      </w:pPr>
    </w:p>
    <w:p w14:paraId="023E3FAA" w14:textId="77777777" w:rsidR="00D501E4" w:rsidRDefault="00D501E4" w:rsidP="00D501E4">
      <w:pPr>
        <w:spacing w:line="0" w:lineRule="atLeast"/>
        <w:ind w:left="14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Scanner </w:t>
      </w:r>
      <w:proofErr w:type="spellStart"/>
      <w:r>
        <w:rPr>
          <w:rFonts w:ascii="Times New Roman" w:eastAsia="Times New Roman" w:hAnsi="Times New Roman"/>
          <w:sz w:val="24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 new Scanner(System.in);</w:t>
      </w:r>
    </w:p>
    <w:p w14:paraId="291D11CF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5B40FCC1" w14:textId="77777777" w:rsidR="00D501E4" w:rsidRDefault="00D501E4" w:rsidP="00D501E4">
      <w:pPr>
        <w:spacing w:line="0" w:lineRule="atLeast"/>
        <w:ind w:left="14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("Enter a String");</w:t>
      </w:r>
    </w:p>
    <w:p w14:paraId="672D5EB0" w14:textId="77777777" w:rsidR="00D501E4" w:rsidRDefault="00D501E4" w:rsidP="00D501E4">
      <w:pPr>
        <w:spacing w:line="278" w:lineRule="exact"/>
        <w:rPr>
          <w:rFonts w:ascii="Times New Roman" w:eastAsia="Times New Roman" w:hAnsi="Times New Roman"/>
        </w:rPr>
      </w:pPr>
    </w:p>
    <w:p w14:paraId="52967954" w14:textId="77777777" w:rsidR="00D501E4" w:rsidRDefault="00D501E4" w:rsidP="00D501E4">
      <w:pPr>
        <w:spacing w:line="0" w:lineRule="atLeast"/>
        <w:ind w:left="48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 s1=</w:t>
      </w:r>
      <w:proofErr w:type="spellStart"/>
      <w:r>
        <w:rPr>
          <w:rFonts w:ascii="Times New Roman" w:eastAsia="Times New Roman" w:hAnsi="Times New Roman"/>
          <w:sz w:val="24"/>
        </w:rPr>
        <w:t>scn.nextLine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6EDFB7D5" w14:textId="77777777" w:rsidR="00D501E4" w:rsidRDefault="00D501E4" w:rsidP="00D501E4">
      <w:pPr>
        <w:spacing w:line="0" w:lineRule="atLeast"/>
        <w:ind w:left="480"/>
        <w:rPr>
          <w:rFonts w:ascii="Times New Roman" w:eastAsia="Times New Roman" w:hAnsi="Times New Roman"/>
          <w:sz w:val="24"/>
        </w:rPr>
      </w:pPr>
      <w:bookmarkStart w:id="24" w:name="page40"/>
      <w:bookmarkEnd w:id="24"/>
      <w:r>
        <w:rPr>
          <w:rFonts w:ascii="Times New Roman" w:eastAsia="Times New Roman" w:hAnsi="Times New Roman"/>
          <w:sz w:val="24"/>
        </w:rPr>
        <w:t>String[] s2=s1.split(" ");</w:t>
      </w:r>
    </w:p>
    <w:p w14:paraId="179C67C8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2FDEFCC7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for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(</w:t>
      </w: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int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= 0; 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&lt;=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.</w:t>
      </w:r>
      <w:r w:rsidRPr="002E6962">
        <w:rPr>
          <w:rFonts w:ascii="Consolas" w:eastAsia="Times New Roman" w:hAnsi="Consolas" w:cs="Times New Roman"/>
          <w:color w:val="0000C0"/>
          <w:kern w:val="0"/>
          <w:sz w:val="40"/>
          <w:szCs w:val="40"/>
          <w:lang w:eastAsia="en-IN"/>
          <w14:ligatures w14:val="none"/>
        </w:rPr>
        <w:t>length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- 1; 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++) {</w:t>
      </w:r>
    </w:p>
    <w:p w14:paraId="18943A4F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if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(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] != </w:t>
      </w:r>
      <w:r w:rsidRPr="002E6962">
        <w:rPr>
          <w:rFonts w:ascii="Consolas" w:eastAsia="Times New Roman" w:hAnsi="Consolas" w:cs="Times New Roman"/>
          <w:color w:val="2A00FF"/>
          <w:kern w:val="0"/>
          <w:sz w:val="40"/>
          <w:szCs w:val="40"/>
          <w:lang w:eastAsia="en-IN"/>
          <w14:ligatures w14:val="none"/>
        </w:rPr>
        <w:t>""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) {</w:t>
      </w:r>
    </w:p>
    <w:p w14:paraId="098D9E47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int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count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= 1;</w:t>
      </w:r>
    </w:p>
    <w:p w14:paraId="18FDB867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for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(</w:t>
      </w: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int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j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= 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+ 1;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j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&lt;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.</w:t>
      </w:r>
      <w:r w:rsidRPr="002E6962">
        <w:rPr>
          <w:rFonts w:ascii="Consolas" w:eastAsia="Times New Roman" w:hAnsi="Consolas" w:cs="Times New Roman"/>
          <w:color w:val="0000C0"/>
          <w:kern w:val="0"/>
          <w:sz w:val="40"/>
          <w:szCs w:val="40"/>
          <w:lang w:eastAsia="en-IN"/>
          <w14:ligatures w14:val="none"/>
        </w:rPr>
        <w:t>length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; 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j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++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) {</w:t>
      </w:r>
    </w:p>
    <w:p w14:paraId="5897FA25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t>if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(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].equals(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j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]) &amp;&amp;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] != </w:t>
      </w:r>
      <w:r w:rsidRPr="002E6962">
        <w:rPr>
          <w:rFonts w:ascii="Consolas" w:eastAsia="Times New Roman" w:hAnsi="Consolas" w:cs="Times New Roman"/>
          <w:color w:val="2A00FF"/>
          <w:kern w:val="0"/>
          <w:sz w:val="40"/>
          <w:szCs w:val="40"/>
          <w:lang w:eastAsia="en-IN"/>
          <w14:ligatures w14:val="none"/>
        </w:rPr>
        <w:t>" "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) {</w:t>
      </w:r>
    </w:p>
    <w:p w14:paraId="59643628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j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] = </w:t>
      </w:r>
      <w:r w:rsidRPr="002E6962">
        <w:rPr>
          <w:rFonts w:ascii="Consolas" w:eastAsia="Times New Roman" w:hAnsi="Consolas" w:cs="Times New Roman"/>
          <w:color w:val="2A00FF"/>
          <w:kern w:val="0"/>
          <w:sz w:val="40"/>
          <w:szCs w:val="40"/>
          <w:lang w:eastAsia="en-IN"/>
          <w14:ligatures w14:val="none"/>
        </w:rPr>
        <w:t>" "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;</w:t>
      </w:r>
    </w:p>
    <w:p w14:paraId="747E78C4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count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++;</w:t>
      </w:r>
    </w:p>
    <w:p w14:paraId="32EBE80C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}</w:t>
      </w:r>
    </w:p>
    <w:p w14:paraId="1F31DD1E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}</w:t>
      </w:r>
    </w:p>
    <w:p w14:paraId="56FC89AF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b/>
          <w:bCs/>
          <w:color w:val="7F0055"/>
          <w:kern w:val="0"/>
          <w:sz w:val="40"/>
          <w:szCs w:val="40"/>
          <w:lang w:eastAsia="en-IN"/>
          <w14:ligatures w14:val="none"/>
        </w:rPr>
        <w:lastRenderedPageBreak/>
        <w:t>if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(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count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&gt;= 1 &amp;&amp;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] != </w:t>
      </w:r>
      <w:r w:rsidRPr="002E6962">
        <w:rPr>
          <w:rFonts w:ascii="Consolas" w:eastAsia="Times New Roman" w:hAnsi="Consolas" w:cs="Times New Roman"/>
          <w:color w:val="2A00FF"/>
          <w:kern w:val="0"/>
          <w:sz w:val="40"/>
          <w:szCs w:val="40"/>
          <w:lang w:eastAsia="en-IN"/>
          <w14:ligatures w14:val="none"/>
        </w:rPr>
        <w:t>" "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) {</w:t>
      </w:r>
    </w:p>
    <w:p w14:paraId="313AEAD9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proofErr w:type="spellStart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System.</w:t>
      </w:r>
      <w:r w:rsidRPr="002E696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40"/>
          <w:szCs w:val="40"/>
          <w:lang w:eastAsia="en-IN"/>
          <w14:ligatures w14:val="none"/>
        </w:rPr>
        <w:t>out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.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shd w:val="clear" w:color="auto" w:fill="D4D4D4"/>
          <w:lang w:eastAsia="en-IN"/>
          <w14:ligatures w14:val="none"/>
        </w:rPr>
        <w:t>println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(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s2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[</w:t>
      </w:r>
      <w:proofErr w:type="spellStart"/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i</w:t>
      </w:r>
      <w:proofErr w:type="spellEnd"/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] + </w:t>
      </w:r>
      <w:r w:rsidRPr="002E6962">
        <w:rPr>
          <w:rFonts w:ascii="Consolas" w:eastAsia="Times New Roman" w:hAnsi="Consolas" w:cs="Times New Roman"/>
          <w:color w:val="2A00FF"/>
          <w:kern w:val="0"/>
          <w:sz w:val="40"/>
          <w:szCs w:val="40"/>
          <w:lang w:eastAsia="en-IN"/>
          <w14:ligatures w14:val="none"/>
        </w:rPr>
        <w:t>"----&gt;"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 xml:space="preserve"> + </w:t>
      </w:r>
      <w:r w:rsidRPr="002E6962">
        <w:rPr>
          <w:rFonts w:ascii="Consolas" w:eastAsia="Times New Roman" w:hAnsi="Consolas" w:cs="Times New Roman"/>
          <w:color w:val="6A3E3E"/>
          <w:kern w:val="0"/>
          <w:sz w:val="40"/>
          <w:szCs w:val="40"/>
          <w:lang w:eastAsia="en-IN"/>
          <w14:ligatures w14:val="none"/>
        </w:rPr>
        <w:t>count</w:t>
      </w: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);</w:t>
      </w:r>
    </w:p>
    <w:p w14:paraId="3C504C5E" w14:textId="77777777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}</w:t>
      </w:r>
    </w:p>
    <w:p w14:paraId="437B15AB" w14:textId="56425690" w:rsidR="00D501E4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 w:rsidRPr="002E6962"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}</w:t>
      </w:r>
    </w:p>
    <w:p w14:paraId="49FFC6D3" w14:textId="747B77CC" w:rsidR="002E6962" w:rsidRPr="002E6962" w:rsidRDefault="002E6962" w:rsidP="002E6962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40"/>
          <w:szCs w:val="40"/>
          <w:lang w:eastAsia="en-IN"/>
          <w14:ligatures w14:val="none"/>
        </w:rPr>
        <w:t>}</w:t>
      </w:r>
    </w:p>
    <w:p w14:paraId="63FB1843" w14:textId="50F83DD7" w:rsidR="00D501E4" w:rsidRDefault="00D501E4" w:rsidP="00D501E4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5E6943C9" w14:textId="075A5854" w:rsidR="006E4DDB" w:rsidRDefault="006E4DDB" w:rsidP="00D501E4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4EB00E87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package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proofErr w:type="spellStart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com.typ.Nestead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;</w:t>
      </w:r>
    </w:p>
    <w:p w14:paraId="532A3EAA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import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proofErr w:type="spellStart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java.util.Scanner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;</w:t>
      </w:r>
    </w:p>
    <w:p w14:paraId="16B2CFA2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public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class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Signel {</w:t>
      </w:r>
    </w:p>
    <w:p w14:paraId="64D44574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public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static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void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main(String[]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args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3E79578C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Scanner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u w:val="single"/>
          <w:lang w:eastAsia="en-IN"/>
          <w14:ligatures w14:val="none"/>
        </w:rPr>
        <w:t>scn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</w:t>
      </w: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new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Scanner(System.</w:t>
      </w:r>
      <w:r w:rsidRPr="006E4DDB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36"/>
          <w:lang w:eastAsia="en-IN"/>
          <w14:ligatures w14:val="none"/>
        </w:rPr>
        <w:t>in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);</w:t>
      </w:r>
    </w:p>
    <w:p w14:paraId="5020589F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proofErr w:type="spellStart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System.</w:t>
      </w:r>
      <w:r w:rsidRPr="006E4DDB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36"/>
          <w:lang w:eastAsia="en-IN"/>
          <w14:ligatures w14:val="none"/>
        </w:rPr>
        <w:t>out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.println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(</w:t>
      </w:r>
      <w:r w:rsidRPr="006E4DDB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"Enter a String"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);</w:t>
      </w:r>
    </w:p>
    <w:p w14:paraId="03F49F89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String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s1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scn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.nextLine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();</w:t>
      </w:r>
    </w:p>
    <w:p w14:paraId="5A990117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String[]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s1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.split(</w:t>
      </w:r>
      <w:r w:rsidRPr="006E4DDB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);</w:t>
      </w:r>
    </w:p>
    <w:p w14:paraId="3ACBC3A5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for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int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0;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&lt;=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</w:t>
      </w:r>
      <w:r w:rsidRPr="006E4DDB">
        <w:rPr>
          <w:rFonts w:ascii="Courier New" w:eastAsia="Times New Roman" w:hAnsi="Courier New" w:cs="Courier New"/>
          <w:color w:val="0000C0"/>
          <w:kern w:val="0"/>
          <w:sz w:val="20"/>
          <w:szCs w:val="36"/>
          <w:lang w:eastAsia="en-IN"/>
          <w14:ligatures w14:val="none"/>
        </w:rPr>
        <w:t>length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- 1;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++) {</w:t>
      </w:r>
    </w:p>
    <w:p w14:paraId="361D672F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int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1;</w:t>
      </w:r>
    </w:p>
    <w:p w14:paraId="210C528A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for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int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+ 1;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&lt;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</w:t>
      </w:r>
      <w:r w:rsidRPr="006E4DDB">
        <w:rPr>
          <w:rFonts w:ascii="Courier New" w:eastAsia="Times New Roman" w:hAnsi="Courier New" w:cs="Courier New"/>
          <w:color w:val="0000C0"/>
          <w:kern w:val="0"/>
          <w:sz w:val="20"/>
          <w:szCs w:val="36"/>
          <w:lang w:eastAsia="en-IN"/>
          <w14:ligatures w14:val="none"/>
        </w:rPr>
        <w:t>length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; 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++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70C73127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if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].equals(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]) &amp;&amp;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!= </w:t>
      </w:r>
      <w:r w:rsidRPr="006E4DDB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24B587C7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= </w:t>
      </w:r>
      <w:r w:rsidRPr="006E4DDB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;</w:t>
      </w:r>
    </w:p>
    <w:p w14:paraId="63269244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++;</w:t>
      </w:r>
    </w:p>
    <w:p w14:paraId="59C624A7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2178EE5D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375D3B81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if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!= </w:t>
      </w:r>
      <w:r w:rsidRPr="006E4DDB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0EC095EA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proofErr w:type="spellStart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lastRenderedPageBreak/>
        <w:t>System.</w:t>
      </w:r>
      <w:r w:rsidRPr="006E4DDB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36"/>
          <w:lang w:eastAsia="en-IN"/>
          <w14:ligatures w14:val="none"/>
        </w:rPr>
        <w:t>out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.println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(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proofErr w:type="spellStart"/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+ </w:t>
      </w:r>
      <w:r w:rsidRPr="006E4DDB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"----&gt;"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+ </w:t>
      </w:r>
      <w:r w:rsidRPr="006E4DDB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);</w:t>
      </w:r>
    </w:p>
    <w:p w14:paraId="0D43E184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002F3E94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2F805B08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6A30FC46" w14:textId="77777777" w:rsidR="006E4DDB" w:rsidRPr="006E4DDB" w:rsidRDefault="006E4DDB" w:rsidP="006E4DDB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6E4DDB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2FFB4DFB" w14:textId="77777777" w:rsidR="006E4DDB" w:rsidRDefault="006E4DDB" w:rsidP="00D501E4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32DEA5B2" w14:textId="77777777" w:rsidR="00D501E4" w:rsidRDefault="00D501E4" w:rsidP="00D501E4">
      <w:pPr>
        <w:spacing w:line="286" w:lineRule="exact"/>
        <w:rPr>
          <w:rFonts w:ascii="Times New Roman" w:eastAsia="Times New Roman" w:hAnsi="Times New Roman"/>
        </w:rPr>
      </w:pPr>
    </w:p>
    <w:p w14:paraId="228771F6" w14:textId="77777777" w:rsidR="00D501E4" w:rsidRDefault="00D501E4" w:rsidP="00D501E4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412BAB1B" w14:textId="77777777" w:rsidR="00D501E4" w:rsidRDefault="00D501E4" w:rsidP="00D501E4">
      <w:pPr>
        <w:spacing w:line="285" w:lineRule="exact"/>
        <w:rPr>
          <w:rFonts w:ascii="Times New Roman" w:eastAsia="Times New Roman" w:hAnsi="Times New Roman"/>
        </w:rPr>
      </w:pPr>
    </w:p>
    <w:p w14:paraId="43500240" w14:textId="77777777" w:rsidR="00D501E4" w:rsidRDefault="00D501E4" w:rsidP="00D501E4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6F732A1D" w14:textId="77777777" w:rsidR="00D501E4" w:rsidRDefault="00D501E4" w:rsidP="00D501E4">
      <w:pPr>
        <w:spacing w:line="292" w:lineRule="exact"/>
        <w:rPr>
          <w:rFonts w:ascii="Times New Roman" w:eastAsia="Times New Roman" w:hAnsi="Times New Roman"/>
        </w:rPr>
      </w:pPr>
    </w:p>
    <w:p w14:paraId="302384B6" w14:textId="77777777" w:rsidR="00D501E4" w:rsidRDefault="00D501E4" w:rsidP="00D501E4">
      <w:pPr>
        <w:spacing w:line="0" w:lineRule="atLeast"/>
        <w:rPr>
          <w:rFonts w:ascii="Consolas" w:eastAsia="Consolas" w:hAnsi="Consolas"/>
          <w:color w:val="00C87D"/>
          <w:sz w:val="31"/>
        </w:rPr>
      </w:pPr>
      <w:r>
        <w:rPr>
          <w:rFonts w:ascii="Consolas" w:eastAsia="Consolas" w:hAnsi="Consolas"/>
          <w:color w:val="00C87D"/>
          <w:sz w:val="31"/>
        </w:rPr>
        <w:t xml:space="preserve">hello world hello world </w:t>
      </w:r>
      <w:proofErr w:type="spellStart"/>
      <w:r>
        <w:rPr>
          <w:rFonts w:ascii="Consolas" w:eastAsia="Consolas" w:hAnsi="Consolas"/>
          <w:color w:val="00C87D"/>
          <w:sz w:val="31"/>
        </w:rPr>
        <w:t>byee</w:t>
      </w:r>
      <w:proofErr w:type="spellEnd"/>
    </w:p>
    <w:p w14:paraId="5DA6FC6D" w14:textId="77777777" w:rsidR="00D501E4" w:rsidRDefault="00D501E4" w:rsidP="00D501E4">
      <w:pPr>
        <w:spacing w:line="0" w:lineRule="atLeast"/>
        <w:rPr>
          <w:rFonts w:ascii="Consolas" w:eastAsia="Consolas" w:hAnsi="Consolas"/>
          <w:color w:val="00C87D"/>
          <w:sz w:val="31"/>
        </w:rPr>
        <w:sectPr w:rsidR="00D501E4">
          <w:pgSz w:w="11900" w:h="16838"/>
          <w:pgMar w:top="1432" w:right="1440" w:bottom="1440" w:left="1440" w:header="0" w:footer="0" w:gutter="0"/>
          <w:cols w:space="720"/>
          <w:docGrid w:linePitch="360"/>
        </w:sectPr>
      </w:pPr>
    </w:p>
    <w:p w14:paraId="6A2ED848" w14:textId="77777777" w:rsidR="00D501E4" w:rsidRDefault="00D501E4" w:rsidP="00D501E4">
      <w:pPr>
        <w:spacing w:line="3" w:lineRule="exact"/>
        <w:rPr>
          <w:rFonts w:ascii="Times New Roman" w:eastAsia="Times New Roman" w:hAnsi="Times New Roman"/>
        </w:rPr>
      </w:pPr>
      <w:bookmarkStart w:id="25" w:name="page41"/>
      <w:bookmarkEnd w:id="25"/>
    </w:p>
    <w:p w14:paraId="222C3792" w14:textId="77777777" w:rsidR="00D501E4" w:rsidRDefault="00D501E4" w:rsidP="00D501E4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hello=2</w:t>
      </w:r>
    </w:p>
    <w:p w14:paraId="155CA7B8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1E9B02DB" w14:textId="77777777" w:rsidR="00D501E4" w:rsidRDefault="00D501E4" w:rsidP="00D501E4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world=2</w:t>
      </w:r>
    </w:p>
    <w:p w14:paraId="3BC94A33" w14:textId="77777777" w:rsidR="00D501E4" w:rsidRDefault="00D501E4" w:rsidP="00D501E4">
      <w:pPr>
        <w:spacing w:line="281" w:lineRule="exact"/>
        <w:rPr>
          <w:rFonts w:ascii="Times New Roman" w:eastAsia="Times New Roman" w:hAnsi="Times New Roman"/>
        </w:rPr>
      </w:pPr>
    </w:p>
    <w:p w14:paraId="34305AAC" w14:textId="77777777" w:rsidR="00D501E4" w:rsidRDefault="00D501E4" w:rsidP="00D501E4">
      <w:pPr>
        <w:spacing w:line="0" w:lineRule="atLeast"/>
        <w:rPr>
          <w:rFonts w:ascii="Consolas" w:eastAsia="Consolas" w:hAnsi="Consolas"/>
          <w:sz w:val="32"/>
        </w:rPr>
      </w:pPr>
      <w:proofErr w:type="spellStart"/>
      <w:r>
        <w:rPr>
          <w:rFonts w:ascii="Consolas" w:eastAsia="Consolas" w:hAnsi="Consolas"/>
          <w:sz w:val="32"/>
        </w:rPr>
        <w:t>byee</w:t>
      </w:r>
      <w:proofErr w:type="spellEnd"/>
      <w:r>
        <w:rPr>
          <w:rFonts w:ascii="Consolas" w:eastAsia="Consolas" w:hAnsi="Consolas"/>
          <w:sz w:val="32"/>
        </w:rPr>
        <w:t>=1</w:t>
      </w:r>
    </w:p>
    <w:p w14:paraId="0451E942" w14:textId="7B324447" w:rsidR="00D501E4" w:rsidRDefault="00D501E4" w:rsidP="00D501E4">
      <w:pPr>
        <w:spacing w:line="0" w:lineRule="atLeast"/>
        <w:ind w:right="3486"/>
        <w:rPr>
          <w:rFonts w:ascii="Consolas" w:eastAsia="Consolas" w:hAnsi="Consolas"/>
          <w:sz w:val="24"/>
        </w:rPr>
      </w:pPr>
    </w:p>
    <w:p w14:paraId="6D30F1D2" w14:textId="77777777" w:rsidR="00A04655" w:rsidRDefault="00A04655" w:rsidP="00D501E4">
      <w:pPr>
        <w:spacing w:line="0" w:lineRule="atLeast"/>
        <w:ind w:right="3486"/>
        <w:rPr>
          <w:rFonts w:ascii="Consolas" w:eastAsia="Consolas" w:hAnsi="Consolas"/>
          <w:sz w:val="24"/>
          <w:highlight w:val="green"/>
        </w:rPr>
      </w:pPr>
    </w:p>
    <w:p w14:paraId="527248DC" w14:textId="09B9EDAB" w:rsidR="00A83AC6" w:rsidRDefault="00A83AC6" w:rsidP="00D501E4">
      <w:pPr>
        <w:spacing w:line="0" w:lineRule="atLeast"/>
        <w:ind w:right="3486"/>
        <w:rPr>
          <w:rFonts w:ascii="Consolas" w:eastAsia="Consolas" w:hAnsi="Consolas"/>
          <w:sz w:val="24"/>
          <w:highlight w:val="green"/>
        </w:rPr>
      </w:pPr>
      <w:r w:rsidRPr="00A04655">
        <w:rPr>
          <w:rFonts w:ascii="Consolas" w:eastAsia="Consolas" w:hAnsi="Consolas"/>
          <w:sz w:val="24"/>
          <w:highlight w:val="green"/>
        </w:rPr>
        <w:t xml:space="preserve">Another Way </w:t>
      </w:r>
      <w:r w:rsidR="00A04655" w:rsidRPr="00A04655">
        <w:rPr>
          <w:rFonts w:ascii="Consolas" w:eastAsia="Consolas" w:hAnsi="Consolas"/>
          <w:sz w:val="24"/>
          <w:highlight w:val="green"/>
        </w:rPr>
        <w:t>By Using Map</w:t>
      </w:r>
    </w:p>
    <w:p w14:paraId="3CDF6DA5" w14:textId="627E3971" w:rsidR="00A04655" w:rsidRDefault="00A04655" w:rsidP="00D501E4">
      <w:pPr>
        <w:spacing w:line="0" w:lineRule="atLeast"/>
        <w:ind w:right="3486"/>
        <w:rPr>
          <w:rFonts w:ascii="Consolas" w:eastAsia="Consolas" w:hAnsi="Consolas"/>
          <w:sz w:val="24"/>
        </w:rPr>
      </w:pPr>
    </w:p>
    <w:p w14:paraId="496A277C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package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com.tyss.myPro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;</w:t>
      </w:r>
    </w:p>
    <w:p w14:paraId="0879A488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import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java.util.LinkedHashMap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;</w:t>
      </w:r>
    </w:p>
    <w:p w14:paraId="3DA998C6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public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class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Frquency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{</w:t>
      </w:r>
    </w:p>
    <w:p w14:paraId="2E56B394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public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static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void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main(String[] </w:t>
      </w: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args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) {</w:t>
      </w:r>
    </w:p>
    <w:p w14:paraId="4F3411D3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String 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s1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= </w:t>
      </w:r>
      <w:r w:rsidRPr="00A04655">
        <w:rPr>
          <w:rFonts w:ascii="Consolas" w:eastAsia="Times New Roman" w:hAnsi="Consolas" w:cs="Times New Roman"/>
          <w:color w:val="2A00FF"/>
          <w:kern w:val="0"/>
          <w:sz w:val="28"/>
          <w:szCs w:val="40"/>
          <w:lang w:eastAsia="en-IN"/>
          <w14:ligatures w14:val="none"/>
        </w:rPr>
        <w:t xml:space="preserve">"java is an </w:t>
      </w:r>
      <w:proofErr w:type="spellStart"/>
      <w:r w:rsidRPr="00A04655">
        <w:rPr>
          <w:rFonts w:ascii="Consolas" w:eastAsia="Times New Roman" w:hAnsi="Consolas" w:cs="Times New Roman"/>
          <w:color w:val="2A00FF"/>
          <w:kern w:val="0"/>
          <w:sz w:val="28"/>
          <w:szCs w:val="40"/>
          <w:lang w:eastAsia="en-IN"/>
          <w14:ligatures w14:val="none"/>
        </w:rPr>
        <w:t>oop</w:t>
      </w:r>
      <w:proofErr w:type="spellEnd"/>
      <w:r w:rsidRPr="00A04655">
        <w:rPr>
          <w:rFonts w:ascii="Consolas" w:eastAsia="Times New Roman" w:hAnsi="Consolas" w:cs="Times New Roman"/>
          <w:color w:val="2A00FF"/>
          <w:kern w:val="0"/>
          <w:sz w:val="28"/>
          <w:szCs w:val="40"/>
          <w:lang w:eastAsia="en-IN"/>
          <w14:ligatures w14:val="none"/>
        </w:rPr>
        <w:t xml:space="preserve"> lang java "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;</w:t>
      </w:r>
    </w:p>
    <w:p w14:paraId="1B9CBC6C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proofErr w:type="spellStart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LinkedHashMap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&lt;String, Integer&gt; </w:t>
      </w: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lm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= </w:t>
      </w: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new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LinkedHashMap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&lt;&gt;();</w:t>
      </w:r>
    </w:p>
    <w:p w14:paraId="66F53CDF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for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(String 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: 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s1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.split(</w:t>
      </w:r>
      <w:r w:rsidRPr="00A04655">
        <w:rPr>
          <w:rFonts w:ascii="Consolas" w:eastAsia="Times New Roman" w:hAnsi="Consolas" w:cs="Times New Roman"/>
          <w:color w:val="2A00FF"/>
          <w:kern w:val="0"/>
          <w:sz w:val="28"/>
          <w:szCs w:val="40"/>
          <w:lang w:eastAsia="en-IN"/>
          <w14:ligatures w14:val="none"/>
        </w:rPr>
        <w:t>" "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)) {</w:t>
      </w:r>
    </w:p>
    <w:p w14:paraId="692D1558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if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 (</w:t>
      </w: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lm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.containsKey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(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))</w:t>
      </w:r>
    </w:p>
    <w:p w14:paraId="0198C51D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lm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.put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(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 xml:space="preserve">, </w:t>
      </w: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lm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.get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(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) + 1);</w:t>
      </w:r>
    </w:p>
    <w:p w14:paraId="5CCE8B7A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b/>
          <w:bCs/>
          <w:color w:val="7F0055"/>
          <w:kern w:val="0"/>
          <w:sz w:val="28"/>
          <w:szCs w:val="40"/>
          <w:lang w:eastAsia="en-IN"/>
          <w14:ligatures w14:val="none"/>
        </w:rPr>
        <w:t>else</w:t>
      </w:r>
    </w:p>
    <w:p w14:paraId="7AC9AC06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lm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.put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(</w:t>
      </w:r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s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, 1);</w:t>
      </w:r>
    </w:p>
    <w:p w14:paraId="25D94C48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}</w:t>
      </w:r>
    </w:p>
    <w:p w14:paraId="1C50216D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proofErr w:type="spellStart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System.</w:t>
      </w:r>
      <w:r w:rsidRPr="00A04655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8"/>
          <w:szCs w:val="40"/>
          <w:lang w:eastAsia="en-IN"/>
          <w14:ligatures w14:val="none"/>
        </w:rPr>
        <w:t>out</w:t>
      </w: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.println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(</w:t>
      </w:r>
      <w:proofErr w:type="spellStart"/>
      <w:r w:rsidRPr="00A04655">
        <w:rPr>
          <w:rFonts w:ascii="Consolas" w:eastAsia="Times New Roman" w:hAnsi="Consolas" w:cs="Times New Roman"/>
          <w:color w:val="6A3E3E"/>
          <w:kern w:val="0"/>
          <w:sz w:val="28"/>
          <w:szCs w:val="40"/>
          <w:lang w:eastAsia="en-IN"/>
          <w14:ligatures w14:val="none"/>
        </w:rPr>
        <w:t>lm</w:t>
      </w:r>
      <w:proofErr w:type="spellEnd"/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);</w:t>
      </w:r>
    </w:p>
    <w:p w14:paraId="491F2013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}</w:t>
      </w:r>
    </w:p>
    <w:p w14:paraId="4A1E4BB3" w14:textId="77777777" w:rsidR="00A04655" w:rsidRPr="00A04655" w:rsidRDefault="00A04655" w:rsidP="00A04655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</w:pPr>
      <w:r w:rsidRPr="00A04655">
        <w:rPr>
          <w:rFonts w:ascii="Consolas" w:eastAsia="Times New Roman" w:hAnsi="Consolas" w:cs="Times New Roman"/>
          <w:color w:val="000000"/>
          <w:kern w:val="0"/>
          <w:sz w:val="28"/>
          <w:szCs w:val="40"/>
          <w:lang w:eastAsia="en-IN"/>
          <w14:ligatures w14:val="none"/>
        </w:rPr>
        <w:t>}</w:t>
      </w:r>
    </w:p>
    <w:p w14:paraId="1F6E9079" w14:textId="77777777" w:rsidR="00A04655" w:rsidRDefault="00A04655" w:rsidP="00D501E4">
      <w:pPr>
        <w:spacing w:line="0" w:lineRule="atLeast"/>
        <w:ind w:right="3486"/>
        <w:rPr>
          <w:rFonts w:ascii="Consolas" w:eastAsia="Consolas" w:hAnsi="Consolas"/>
          <w:sz w:val="24"/>
        </w:rPr>
      </w:pPr>
    </w:p>
    <w:p w14:paraId="6EA219E2" w14:textId="2B7BDB88" w:rsidR="00861C04" w:rsidRDefault="00861C04" w:rsidP="00861C04">
      <w:pPr>
        <w:tabs>
          <w:tab w:val="left" w:pos="312"/>
        </w:tabs>
        <w:spacing w:after="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3</w:t>
      </w:r>
      <w:r w:rsidR="00D501E4">
        <w:rPr>
          <w:rFonts w:ascii="Times New Roman" w:hAnsi="Times New Roman" w:cs="Times New Roman"/>
          <w:b/>
          <w:bCs/>
          <w:color w:val="FF0000"/>
          <w:sz w:val="32"/>
          <w:szCs w:val="32"/>
        </w:rPr>
        <w:t>8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.WAJP To Remove Particular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Charactr</w:t>
      </w:r>
      <w:proofErr w:type="spellEnd"/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in Given String?</w:t>
      </w:r>
    </w:p>
    <w:p w14:paraId="5BC7D8B4" w14:textId="77777777" w:rsidR="00861C04" w:rsidRDefault="00861C04" w:rsidP="00861C04">
      <w:pPr>
        <w:rPr>
          <w:rFonts w:ascii="Times New Roman" w:hAnsi="Times New Roman" w:cs="Times New Roman"/>
          <w:b/>
          <w:bCs/>
          <w:color w:val="76923C"/>
          <w:sz w:val="24"/>
          <w:szCs w:val="24"/>
        </w:rPr>
      </w:pPr>
    </w:p>
    <w:p w14:paraId="1CD156EC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StringProgrmmas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60053EF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A0B423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java.util.Scanner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12BAB63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5AB46D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RemoveParticularChar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9C8B407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AF6941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void main(String[]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1B65AE12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String s1="Java".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toLowerCase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26D398A5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1E93BCF2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Scanner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scn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=new Scanner(System.</w:t>
      </w:r>
      <w:r w:rsidRPr="00861C0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in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4C462F0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61C0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("Enter a char");</w:t>
      </w:r>
    </w:p>
    <w:p w14:paraId="1D144E8E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char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scn.next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().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charAt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(0);</w:t>
      </w:r>
    </w:p>
    <w:p w14:paraId="2F166E5C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0A9491EC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for(int 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=0;i&lt;s1.length();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14:paraId="00AEBDB1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{</w:t>
      </w:r>
    </w:p>
    <w:p w14:paraId="4AAFD032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if(s1.charAt(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)==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5D2DE0A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159CFCB4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continue;</w:t>
      </w:r>
    </w:p>
    <w:p w14:paraId="42973B6A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ECF29EC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2C882976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61C0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.print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(s1.charAt(</w:t>
      </w:r>
      <w:proofErr w:type="spellStart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));</w:t>
      </w:r>
    </w:p>
    <w:p w14:paraId="7EAB6ED4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14:paraId="11C7A87D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3397856C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E65B0C" w14:textId="77777777" w:rsidR="00861C04" w:rsidRPr="00861C04" w:rsidRDefault="00861C04" w:rsidP="00861C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04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E3FBAE4" w14:textId="77777777" w:rsidR="00861C04" w:rsidRPr="00861C04" w:rsidRDefault="00861C04" w:rsidP="00861C0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F1AD5F" w14:textId="77777777" w:rsidR="00861C04" w:rsidRPr="00861C04" w:rsidRDefault="00861C04" w:rsidP="00861C04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61C04">
        <w:rPr>
          <w:rFonts w:ascii="Times New Roman" w:hAnsi="Times New Roman" w:cs="Times New Roman"/>
          <w:b/>
          <w:bCs/>
          <w:color w:val="FF0000"/>
          <w:sz w:val="24"/>
          <w:szCs w:val="24"/>
        </w:rPr>
        <w:t>O/p</w:t>
      </w:r>
    </w:p>
    <w:p w14:paraId="4B94E89B" w14:textId="77777777" w:rsidR="00861C04" w:rsidRPr="00861C04" w:rsidRDefault="00861C04" w:rsidP="00861C0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AC6D02" w14:textId="77777777" w:rsidR="00861C04" w:rsidRPr="00861C04" w:rsidRDefault="00861C04" w:rsidP="00861C04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1C04">
        <w:rPr>
          <w:rFonts w:ascii="Courier New" w:hAnsi="Courier New"/>
          <w:b/>
          <w:bCs/>
          <w:color w:val="000000" w:themeColor="text1"/>
          <w:sz w:val="28"/>
          <w:szCs w:val="24"/>
        </w:rPr>
        <w:t>Enter a char</w:t>
      </w:r>
    </w:p>
    <w:p w14:paraId="33DEB261" w14:textId="77777777" w:rsidR="00861C04" w:rsidRPr="00861C04" w:rsidRDefault="00861C04" w:rsidP="00861C04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1C04">
        <w:rPr>
          <w:rFonts w:ascii="Courier New" w:hAnsi="Courier New"/>
          <w:b/>
          <w:bCs/>
          <w:color w:val="000000" w:themeColor="text1"/>
          <w:sz w:val="28"/>
          <w:szCs w:val="24"/>
        </w:rPr>
        <w:lastRenderedPageBreak/>
        <w:t>a</w:t>
      </w:r>
    </w:p>
    <w:p w14:paraId="016E061D" w14:textId="0BEDD928" w:rsidR="00861C04" w:rsidRDefault="00861C04" w:rsidP="00861C04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proofErr w:type="spellStart"/>
      <w:r w:rsidRPr="00861C04">
        <w:rPr>
          <w:rFonts w:ascii="Courier New" w:hAnsi="Courier New"/>
          <w:b/>
          <w:bCs/>
          <w:color w:val="000000" w:themeColor="text1"/>
          <w:sz w:val="28"/>
          <w:szCs w:val="24"/>
        </w:rPr>
        <w:t>Jv</w:t>
      </w:r>
      <w:proofErr w:type="spellEnd"/>
      <w:r>
        <w:rPr>
          <w:rFonts w:ascii="Courier New" w:hAnsi="Courier New"/>
          <w:b/>
          <w:bCs/>
          <w:color w:val="000000" w:themeColor="text1"/>
          <w:sz w:val="28"/>
          <w:szCs w:val="24"/>
        </w:rPr>
        <w:t>--</w:t>
      </w:r>
      <w:r w:rsidRPr="00861C04">
        <w:rPr>
          <w:rFonts w:ascii="Courier New" w:hAnsi="Courier New"/>
          <w:b/>
          <w:bCs/>
          <w:color w:val="000000" w:themeColor="text1"/>
          <w:sz w:val="28"/>
          <w:szCs w:val="24"/>
        </w:rPr>
        <w:sym w:font="Wingdings" w:char="F0E0"/>
      </w:r>
      <w:r>
        <w:rPr>
          <w:rFonts w:ascii="Courier New" w:hAnsi="Courier New"/>
          <w:b/>
          <w:bCs/>
          <w:color w:val="000000" w:themeColor="text1"/>
          <w:sz w:val="28"/>
          <w:szCs w:val="24"/>
        </w:rPr>
        <w:t>Out put</w:t>
      </w:r>
    </w:p>
    <w:p w14:paraId="3C7784E5" w14:textId="77777777" w:rsidR="00D27E43" w:rsidRDefault="00D27E43" w:rsidP="00861C04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</w:p>
    <w:p w14:paraId="77B5C1DF" w14:textId="5A9FD52F" w:rsidR="00D27E43" w:rsidRDefault="00D27E43" w:rsidP="00D27E43">
      <w:pPr>
        <w:spacing w:line="0" w:lineRule="atLeast"/>
        <w:rPr>
          <w:rFonts w:ascii="Times New Roman" w:eastAsia="Times New Roman" w:hAnsi="Times New Roman"/>
          <w:b/>
          <w:color w:val="FF0000"/>
          <w:sz w:val="31"/>
        </w:rPr>
      </w:pPr>
      <w:r>
        <w:rPr>
          <w:rFonts w:ascii="Times New Roman" w:eastAsia="Times New Roman" w:hAnsi="Times New Roman"/>
          <w:b/>
          <w:color w:val="FF0000"/>
          <w:sz w:val="31"/>
        </w:rPr>
        <w:t>3</w:t>
      </w:r>
      <w:r w:rsidR="00D501E4">
        <w:rPr>
          <w:rFonts w:ascii="Times New Roman" w:eastAsia="Times New Roman" w:hAnsi="Times New Roman"/>
          <w:b/>
          <w:color w:val="FF0000"/>
          <w:sz w:val="31"/>
        </w:rPr>
        <w:t>9</w:t>
      </w:r>
      <w:r>
        <w:rPr>
          <w:rFonts w:ascii="Times New Roman" w:eastAsia="Times New Roman" w:hAnsi="Times New Roman"/>
          <w:b/>
          <w:color w:val="FF0000"/>
          <w:sz w:val="31"/>
        </w:rPr>
        <w:t>.WAJP To Find the Duplicate Elements in given String?</w:t>
      </w:r>
    </w:p>
    <w:p w14:paraId="12DB6FDE" w14:textId="77777777" w:rsidR="00D27E43" w:rsidRDefault="00D27E43" w:rsidP="00D27E43">
      <w:pPr>
        <w:spacing w:line="282" w:lineRule="exact"/>
        <w:rPr>
          <w:rFonts w:ascii="Times New Roman" w:eastAsia="Times New Roman" w:hAnsi="Times New Roman"/>
        </w:rPr>
      </w:pPr>
    </w:p>
    <w:p w14:paraId="075F41D6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Strings6;</w:t>
      </w:r>
    </w:p>
    <w:p w14:paraId="6C6D6C55" w14:textId="77777777" w:rsidR="00D27E43" w:rsidRDefault="00D27E43" w:rsidP="00D27E43">
      <w:pPr>
        <w:spacing w:line="281" w:lineRule="exact"/>
        <w:rPr>
          <w:rFonts w:ascii="Times New Roman" w:eastAsia="Times New Roman" w:hAnsi="Times New Roman"/>
        </w:rPr>
      </w:pPr>
    </w:p>
    <w:p w14:paraId="3CE1DE8F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import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java.util.Scanner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4023DA28" w14:textId="77777777" w:rsidR="00D27E43" w:rsidRDefault="00D27E43" w:rsidP="00D27E43">
      <w:pPr>
        <w:spacing w:line="281" w:lineRule="exact"/>
        <w:rPr>
          <w:rFonts w:ascii="Times New Roman" w:eastAsia="Times New Roman" w:hAnsi="Times New Roman"/>
        </w:rPr>
      </w:pPr>
    </w:p>
    <w:p w14:paraId="3A7511F0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PrintDuplicate7 {</w:t>
      </w:r>
    </w:p>
    <w:p w14:paraId="383E031F" w14:textId="77777777" w:rsidR="00D27E43" w:rsidRDefault="00D27E43" w:rsidP="00D27E43">
      <w:pPr>
        <w:spacing w:line="321" w:lineRule="exact"/>
        <w:rPr>
          <w:rFonts w:ascii="Times New Roman" w:eastAsia="Times New Roman" w:hAnsi="Times New Roman"/>
        </w:rPr>
      </w:pPr>
    </w:p>
    <w:p w14:paraId="3E0A9B6C" w14:textId="77777777" w:rsidR="00D27E43" w:rsidRDefault="00D27E43" w:rsidP="00D27E43">
      <w:pPr>
        <w:numPr>
          <w:ilvl w:val="0"/>
          <w:numId w:val="7"/>
        </w:numPr>
        <w:tabs>
          <w:tab w:val="left" w:pos="396"/>
        </w:tabs>
        <w:spacing w:after="0" w:line="461" w:lineRule="auto"/>
        <w:ind w:right="1766"/>
        <w:rPr>
          <w:rFonts w:ascii="Consolas" w:eastAsia="Consolas" w:hAnsi="Consolas"/>
          <w:color w:val="3F7F5F"/>
          <w:sz w:val="24"/>
        </w:rPr>
      </w:pPr>
      <w:r>
        <w:rPr>
          <w:rFonts w:ascii="Consolas" w:eastAsia="Consolas" w:hAnsi="Consolas"/>
          <w:color w:val="3F7F5F"/>
          <w:sz w:val="24"/>
        </w:rPr>
        <w:t xml:space="preserve">Program to find the duplicate characters in a string </w:t>
      </w:r>
      <w:r>
        <w:rPr>
          <w:rFonts w:ascii="Consolas" w:eastAsia="Consolas" w:hAnsi="Consolas"/>
          <w:color w:val="7F0055"/>
          <w:sz w:val="24"/>
        </w:rPr>
        <w:t>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  <w:r>
        <w:rPr>
          <w:rFonts w:ascii="Consolas" w:eastAsia="Consolas" w:hAnsi="Consolas"/>
          <w:color w:val="7F0055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color w:val="000000"/>
          <w:sz w:val="24"/>
        </w:rPr>
        <w:t>.println</w:t>
      </w:r>
      <w:proofErr w:type="spellEnd"/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"Enter String"</w:t>
      </w:r>
      <w:r>
        <w:rPr>
          <w:rFonts w:ascii="Consolas" w:eastAsia="Consolas" w:hAnsi="Consolas"/>
          <w:color w:val="000000"/>
          <w:sz w:val="24"/>
        </w:rPr>
        <w:t>);</w:t>
      </w:r>
    </w:p>
    <w:p w14:paraId="37F94BF0" w14:textId="77777777" w:rsidR="00D27E43" w:rsidRDefault="00D27E43" w:rsidP="00D27E43">
      <w:pPr>
        <w:spacing w:line="66" w:lineRule="exact"/>
        <w:rPr>
          <w:rFonts w:ascii="Consolas" w:eastAsia="Consolas" w:hAnsi="Consolas"/>
          <w:color w:val="3F7F5F"/>
          <w:sz w:val="24"/>
        </w:rPr>
      </w:pPr>
    </w:p>
    <w:p w14:paraId="71E2F786" w14:textId="77777777" w:rsidR="00D27E43" w:rsidRDefault="00D27E43" w:rsidP="00D27E43">
      <w:pPr>
        <w:spacing w:line="441" w:lineRule="auto"/>
        <w:ind w:right="4266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Scanner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  <w:u w:val="single"/>
        </w:rPr>
        <w:t>sc</w:t>
      </w:r>
      <w:proofErr w:type="spellEnd"/>
      <w:r>
        <w:rPr>
          <w:rFonts w:ascii="Consolas" w:eastAsia="Consolas" w:hAnsi="Consolas"/>
          <w:sz w:val="24"/>
        </w:rPr>
        <w:t xml:space="preserve"> =</w:t>
      </w:r>
      <w:r>
        <w:rPr>
          <w:rFonts w:ascii="Consolas" w:eastAsia="Consolas" w:hAnsi="Consolas"/>
          <w:color w:val="7F0055"/>
          <w:sz w:val="24"/>
        </w:rPr>
        <w:t xml:space="preserve"> new</w:t>
      </w:r>
      <w:r>
        <w:rPr>
          <w:rFonts w:ascii="Consolas" w:eastAsia="Consolas" w:hAnsi="Consolas"/>
          <w:sz w:val="24"/>
        </w:rPr>
        <w:t xml:space="preserve"> Scanner(System.</w:t>
      </w:r>
      <w:r>
        <w:rPr>
          <w:rFonts w:ascii="Consolas" w:eastAsia="Consolas" w:hAnsi="Consolas"/>
          <w:i/>
          <w:color w:val="0000C0"/>
          <w:sz w:val="24"/>
        </w:rPr>
        <w:t>in</w:t>
      </w:r>
      <w:r>
        <w:rPr>
          <w:rFonts w:ascii="Consolas" w:eastAsia="Consolas" w:hAnsi="Consolas"/>
          <w:sz w:val="24"/>
        </w:rPr>
        <w:t>); String</w:t>
      </w:r>
      <w:r>
        <w:rPr>
          <w:rFonts w:ascii="Consolas" w:eastAsia="Consolas" w:hAnsi="Consolas"/>
          <w:color w:val="6A3E3E"/>
          <w:sz w:val="24"/>
        </w:rPr>
        <w:t xml:space="preserve"> s1</w:t>
      </w:r>
      <w:r>
        <w:rPr>
          <w:rFonts w:ascii="Consolas" w:eastAsia="Consolas" w:hAnsi="Consolas"/>
          <w:sz w:val="24"/>
        </w:rPr>
        <w:t xml:space="preserve"> =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sc</w:t>
      </w:r>
      <w:r>
        <w:rPr>
          <w:rFonts w:ascii="Consolas" w:eastAsia="Consolas" w:hAnsi="Consolas"/>
          <w:sz w:val="24"/>
        </w:rPr>
        <w:t>.nextLine</w:t>
      </w:r>
      <w:proofErr w:type="spellEnd"/>
      <w:r>
        <w:rPr>
          <w:rFonts w:ascii="Consolas" w:eastAsia="Consolas" w:hAnsi="Consolas"/>
          <w:sz w:val="24"/>
        </w:rPr>
        <w:t>();</w:t>
      </w:r>
    </w:p>
    <w:p w14:paraId="2B3EB882" w14:textId="77777777" w:rsidR="00D27E43" w:rsidRDefault="00D27E43" w:rsidP="00D27E43">
      <w:pPr>
        <w:spacing w:line="45" w:lineRule="exact"/>
        <w:rPr>
          <w:rFonts w:ascii="Consolas" w:eastAsia="Consolas" w:hAnsi="Consolas"/>
          <w:color w:val="3F7F5F"/>
          <w:sz w:val="24"/>
        </w:rPr>
      </w:pPr>
    </w:p>
    <w:p w14:paraId="20390B33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String</w:t>
      </w:r>
      <w:r>
        <w:rPr>
          <w:rFonts w:ascii="Consolas" w:eastAsia="Consolas" w:hAnsi="Consolas"/>
          <w:color w:val="6A3E3E"/>
          <w:sz w:val="24"/>
        </w:rPr>
        <w:t xml:space="preserve"> s2</w:t>
      </w:r>
      <w:r>
        <w:rPr>
          <w:rFonts w:ascii="Consolas" w:eastAsia="Consolas" w:hAnsi="Consolas"/>
          <w:sz w:val="24"/>
        </w:rPr>
        <w:t xml:space="preserve"> =</w:t>
      </w:r>
      <w:r>
        <w:rPr>
          <w:rFonts w:ascii="Consolas" w:eastAsia="Consolas" w:hAnsi="Consolas"/>
          <w:color w:val="2A00FF"/>
          <w:sz w:val="24"/>
        </w:rPr>
        <w:t xml:space="preserve"> ""</w:t>
      </w:r>
      <w:r>
        <w:rPr>
          <w:rFonts w:ascii="Consolas" w:eastAsia="Consolas" w:hAnsi="Consolas"/>
          <w:sz w:val="24"/>
        </w:rPr>
        <w:t>;</w:t>
      </w:r>
    </w:p>
    <w:p w14:paraId="476F714E" w14:textId="77777777" w:rsidR="00D27E43" w:rsidRDefault="00D27E43" w:rsidP="00D27E43">
      <w:pPr>
        <w:spacing w:line="323" w:lineRule="exact"/>
        <w:rPr>
          <w:rFonts w:ascii="Consolas" w:eastAsia="Consolas" w:hAnsi="Consolas"/>
          <w:color w:val="3F7F5F"/>
          <w:sz w:val="24"/>
        </w:rPr>
      </w:pPr>
    </w:p>
    <w:p w14:paraId="195A85A5" w14:textId="77777777" w:rsidR="00D27E43" w:rsidRDefault="00D27E43" w:rsidP="00D27E43">
      <w:pPr>
        <w:spacing w:line="443" w:lineRule="auto"/>
        <w:ind w:right="334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for</w:t>
      </w:r>
      <w:r>
        <w:rPr>
          <w:rFonts w:ascii="Consolas" w:eastAsia="Consolas" w:hAnsi="Consolas"/>
          <w:color w:val="000000"/>
          <w:sz w:val="24"/>
        </w:rPr>
        <w:t xml:space="preserve"> (</w:t>
      </w: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= 0;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&lt;</w:t>
      </w:r>
      <w:r>
        <w:rPr>
          <w:rFonts w:ascii="Consolas" w:eastAsia="Consolas" w:hAnsi="Consolas"/>
          <w:color w:val="6A3E3E"/>
          <w:sz w:val="24"/>
        </w:rPr>
        <w:t xml:space="preserve"> s1</w:t>
      </w:r>
      <w:r>
        <w:rPr>
          <w:rFonts w:ascii="Consolas" w:eastAsia="Consolas" w:hAnsi="Consolas"/>
          <w:color w:val="000000"/>
          <w:sz w:val="24"/>
        </w:rPr>
        <w:t>.length() - 1;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++) {</w:t>
      </w:r>
    </w:p>
    <w:p w14:paraId="40C5C948" w14:textId="77777777" w:rsidR="00D27E43" w:rsidRDefault="00D27E43" w:rsidP="00D27E43">
      <w:pPr>
        <w:spacing w:line="443" w:lineRule="auto"/>
        <w:ind w:right="334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 xml:space="preserve"> char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ch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=</w:t>
      </w:r>
      <w:r>
        <w:rPr>
          <w:rFonts w:ascii="Consolas" w:eastAsia="Consolas" w:hAnsi="Consolas"/>
          <w:color w:val="6A3E3E"/>
          <w:sz w:val="24"/>
        </w:rPr>
        <w:t xml:space="preserve"> s1</w:t>
      </w:r>
      <w:r>
        <w:rPr>
          <w:rFonts w:ascii="Consolas" w:eastAsia="Consolas" w:hAnsi="Consolas"/>
          <w:color w:val="000000"/>
          <w:sz w:val="24"/>
        </w:rPr>
        <w:t>.charAt(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);</w:t>
      </w:r>
    </w:p>
    <w:p w14:paraId="7EC7ADCA" w14:textId="77777777" w:rsidR="00D27E43" w:rsidRDefault="00D27E43" w:rsidP="00D27E43">
      <w:pPr>
        <w:spacing w:line="40" w:lineRule="exact"/>
        <w:rPr>
          <w:rFonts w:ascii="Consolas" w:eastAsia="Consolas" w:hAnsi="Consolas"/>
          <w:color w:val="3F7F5F"/>
          <w:sz w:val="24"/>
        </w:rPr>
      </w:pPr>
    </w:p>
    <w:p w14:paraId="4D630808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 xml:space="preserve"> (</w:t>
      </w: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>.indexOf(</w:t>
      </w:r>
      <w:proofErr w:type="spellStart"/>
      <w:r>
        <w:rPr>
          <w:rFonts w:ascii="Consolas" w:eastAsia="Consolas" w:hAnsi="Consolas"/>
          <w:color w:val="6A3E3E"/>
          <w:sz w:val="24"/>
        </w:rPr>
        <w:t>ch</w:t>
      </w:r>
      <w:proofErr w:type="spellEnd"/>
      <w:r>
        <w:rPr>
          <w:rFonts w:ascii="Consolas" w:eastAsia="Consolas" w:hAnsi="Consolas"/>
          <w:color w:val="000000"/>
          <w:sz w:val="24"/>
        </w:rPr>
        <w:t>) == -1)</w:t>
      </w:r>
    </w:p>
    <w:p w14:paraId="6B37F93D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5D618D4C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02768B6F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18CFC73E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count</w:t>
      </w:r>
      <w:r>
        <w:rPr>
          <w:rFonts w:ascii="Consolas" w:eastAsia="Consolas" w:hAnsi="Consolas"/>
          <w:color w:val="000000"/>
          <w:sz w:val="24"/>
        </w:rPr>
        <w:t xml:space="preserve"> = 0;</w:t>
      </w:r>
    </w:p>
    <w:p w14:paraId="761B458D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0F4833A1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for</w:t>
      </w:r>
      <w:r>
        <w:rPr>
          <w:rFonts w:ascii="Consolas" w:eastAsia="Consolas" w:hAnsi="Consolas"/>
          <w:color w:val="000000"/>
          <w:sz w:val="24"/>
        </w:rPr>
        <w:t xml:space="preserve"> (</w:t>
      </w: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j</w:t>
      </w:r>
      <w:r>
        <w:rPr>
          <w:rFonts w:ascii="Consolas" w:eastAsia="Consolas" w:hAnsi="Consolas"/>
          <w:color w:val="000000"/>
          <w:sz w:val="24"/>
        </w:rPr>
        <w:t xml:space="preserve"> =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+ 1;</w:t>
      </w:r>
      <w:r>
        <w:rPr>
          <w:rFonts w:ascii="Consolas" w:eastAsia="Consolas" w:hAnsi="Consolas"/>
          <w:color w:val="6A3E3E"/>
          <w:sz w:val="24"/>
        </w:rPr>
        <w:t xml:space="preserve"> j</w:t>
      </w:r>
      <w:r>
        <w:rPr>
          <w:rFonts w:ascii="Consolas" w:eastAsia="Consolas" w:hAnsi="Consolas"/>
          <w:color w:val="000000"/>
          <w:sz w:val="24"/>
        </w:rPr>
        <w:t xml:space="preserve"> &lt;</w:t>
      </w:r>
      <w:r>
        <w:rPr>
          <w:rFonts w:ascii="Consolas" w:eastAsia="Consolas" w:hAnsi="Consolas"/>
          <w:color w:val="6A3E3E"/>
          <w:sz w:val="24"/>
        </w:rPr>
        <w:t xml:space="preserve"> s1</w:t>
      </w:r>
      <w:r>
        <w:rPr>
          <w:rFonts w:ascii="Consolas" w:eastAsia="Consolas" w:hAnsi="Consolas"/>
          <w:color w:val="000000"/>
          <w:sz w:val="24"/>
        </w:rPr>
        <w:t>.length();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j</w:t>
      </w:r>
      <w:r>
        <w:rPr>
          <w:rFonts w:ascii="Consolas" w:eastAsia="Consolas" w:hAnsi="Consolas"/>
          <w:color w:val="000000"/>
          <w:sz w:val="24"/>
        </w:rPr>
        <w:t>++</w:t>
      </w:r>
      <w:proofErr w:type="spellEnd"/>
      <w:r>
        <w:rPr>
          <w:rFonts w:ascii="Consolas" w:eastAsia="Consolas" w:hAnsi="Consolas"/>
          <w:color w:val="000000"/>
          <w:sz w:val="24"/>
        </w:rPr>
        <w:t>)</w:t>
      </w:r>
    </w:p>
    <w:p w14:paraId="5FF14F46" w14:textId="77777777" w:rsidR="00D27E43" w:rsidRDefault="00D27E43" w:rsidP="00D27E43">
      <w:pPr>
        <w:spacing w:line="278" w:lineRule="exact"/>
        <w:rPr>
          <w:rFonts w:ascii="Consolas" w:eastAsia="Consolas" w:hAnsi="Consolas"/>
          <w:color w:val="3F7F5F"/>
          <w:sz w:val="24"/>
        </w:rPr>
      </w:pPr>
    </w:p>
    <w:p w14:paraId="477B1B94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lastRenderedPageBreak/>
        <w:t>{</w:t>
      </w:r>
    </w:p>
    <w:p w14:paraId="58DDCCDD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50091ACB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 xml:space="preserve"> (</w:t>
      </w:r>
      <w:proofErr w:type="spellStart"/>
      <w:r>
        <w:rPr>
          <w:rFonts w:ascii="Consolas" w:eastAsia="Consolas" w:hAnsi="Consolas"/>
          <w:color w:val="6A3E3E"/>
          <w:sz w:val="24"/>
        </w:rPr>
        <w:t>ch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==</w:t>
      </w:r>
      <w:r>
        <w:rPr>
          <w:rFonts w:ascii="Consolas" w:eastAsia="Consolas" w:hAnsi="Consolas"/>
          <w:color w:val="6A3E3E"/>
          <w:sz w:val="24"/>
        </w:rPr>
        <w:t xml:space="preserve"> s1</w:t>
      </w:r>
      <w:r>
        <w:rPr>
          <w:rFonts w:ascii="Consolas" w:eastAsia="Consolas" w:hAnsi="Consolas"/>
          <w:color w:val="000000"/>
          <w:sz w:val="24"/>
        </w:rPr>
        <w:t>.charAt(</w:t>
      </w:r>
      <w:r>
        <w:rPr>
          <w:rFonts w:ascii="Consolas" w:eastAsia="Consolas" w:hAnsi="Consolas"/>
          <w:color w:val="6A3E3E"/>
          <w:sz w:val="24"/>
        </w:rPr>
        <w:t>j</w:t>
      </w:r>
      <w:r>
        <w:rPr>
          <w:rFonts w:ascii="Consolas" w:eastAsia="Consolas" w:hAnsi="Consolas"/>
          <w:color w:val="000000"/>
          <w:sz w:val="24"/>
        </w:rPr>
        <w:t>))</w:t>
      </w:r>
    </w:p>
    <w:p w14:paraId="0855B5CA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5B2BCA44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39FB8246" w14:textId="77777777" w:rsidR="00D27E43" w:rsidRDefault="00D27E43" w:rsidP="00D27E43">
      <w:pPr>
        <w:spacing w:line="281" w:lineRule="exact"/>
        <w:rPr>
          <w:rFonts w:ascii="Consolas" w:eastAsia="Consolas" w:hAnsi="Consolas"/>
          <w:color w:val="3F7F5F"/>
          <w:sz w:val="24"/>
        </w:rPr>
      </w:pPr>
    </w:p>
    <w:p w14:paraId="00C17CAB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6A3E3E"/>
          <w:sz w:val="24"/>
        </w:rPr>
        <w:t>count</w:t>
      </w:r>
      <w:r>
        <w:rPr>
          <w:rFonts w:ascii="Consolas" w:eastAsia="Consolas" w:hAnsi="Consolas"/>
          <w:color w:val="000000"/>
          <w:sz w:val="24"/>
        </w:rPr>
        <w:t>++;</w:t>
      </w:r>
    </w:p>
    <w:p w14:paraId="19D8594E" w14:textId="77777777" w:rsidR="00D27E43" w:rsidRDefault="00D27E43" w:rsidP="00D27E43">
      <w:pPr>
        <w:spacing w:line="278" w:lineRule="exact"/>
        <w:rPr>
          <w:rFonts w:ascii="Consolas" w:eastAsia="Consolas" w:hAnsi="Consolas"/>
          <w:color w:val="3F7F5F"/>
          <w:sz w:val="24"/>
        </w:rPr>
      </w:pPr>
    </w:p>
    <w:p w14:paraId="1BE6CD1F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0057DDB1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45E08CB4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5282BCD4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7C9302FA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 xml:space="preserve"> (</w:t>
      </w:r>
      <w:r>
        <w:rPr>
          <w:rFonts w:ascii="Consolas" w:eastAsia="Consolas" w:hAnsi="Consolas"/>
          <w:color w:val="6A3E3E"/>
          <w:sz w:val="24"/>
        </w:rPr>
        <w:t>count</w:t>
      </w:r>
      <w:r>
        <w:rPr>
          <w:rFonts w:ascii="Consolas" w:eastAsia="Consolas" w:hAnsi="Consolas"/>
          <w:color w:val="000000"/>
          <w:sz w:val="24"/>
        </w:rPr>
        <w:t xml:space="preserve"> &gt;= 1) {</w:t>
      </w:r>
    </w:p>
    <w:p w14:paraId="2EE63B97" w14:textId="77777777" w:rsidR="00D27E43" w:rsidRDefault="00D27E43" w:rsidP="00D27E43">
      <w:pPr>
        <w:spacing w:line="280" w:lineRule="exact"/>
        <w:rPr>
          <w:rFonts w:ascii="Consolas" w:eastAsia="Consolas" w:hAnsi="Consolas"/>
          <w:color w:val="3F7F5F"/>
          <w:sz w:val="24"/>
        </w:rPr>
      </w:pPr>
    </w:p>
    <w:p w14:paraId="5188D29E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color w:val="6A3E3E"/>
          <w:sz w:val="24"/>
        </w:rPr>
        <w:t>ch</w:t>
      </w:r>
      <w:proofErr w:type="spellEnd"/>
      <w:r>
        <w:rPr>
          <w:rFonts w:ascii="Consolas" w:eastAsia="Consolas" w:hAnsi="Consolas"/>
          <w:sz w:val="24"/>
        </w:rPr>
        <w:t xml:space="preserve"> +</w:t>
      </w:r>
      <w:r>
        <w:rPr>
          <w:rFonts w:ascii="Consolas" w:eastAsia="Consolas" w:hAnsi="Consolas"/>
          <w:color w:val="2A00FF"/>
          <w:sz w:val="24"/>
        </w:rPr>
        <w:t xml:space="preserve"> " "</w:t>
      </w:r>
      <w:r>
        <w:rPr>
          <w:rFonts w:ascii="Consolas" w:eastAsia="Consolas" w:hAnsi="Consolas"/>
          <w:sz w:val="24"/>
        </w:rPr>
        <w:t>);</w:t>
      </w:r>
    </w:p>
    <w:p w14:paraId="0904CB2C" w14:textId="77777777" w:rsidR="00D27E43" w:rsidRDefault="00D27E43" w:rsidP="00D27E43">
      <w:pPr>
        <w:spacing w:line="278" w:lineRule="exact"/>
        <w:rPr>
          <w:rFonts w:ascii="Consolas" w:eastAsia="Consolas" w:hAnsi="Consolas"/>
          <w:color w:val="3F7F5F"/>
          <w:sz w:val="24"/>
        </w:rPr>
      </w:pPr>
    </w:p>
    <w:p w14:paraId="17F30D4F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0CDE995F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bookmarkStart w:id="26" w:name="page43"/>
      <w:bookmarkEnd w:id="26"/>
      <w:r>
        <w:rPr>
          <w:rFonts w:ascii="Consolas" w:eastAsia="Consolas" w:hAnsi="Consolas"/>
          <w:sz w:val="24"/>
        </w:rPr>
        <w:t>}</w:t>
      </w:r>
    </w:p>
    <w:p w14:paraId="52AE879C" w14:textId="77777777" w:rsidR="00D27E43" w:rsidRDefault="00D27E43" w:rsidP="00D27E43">
      <w:pPr>
        <w:spacing w:line="281" w:lineRule="exact"/>
        <w:rPr>
          <w:rFonts w:ascii="Times New Roman" w:eastAsia="Times New Roman" w:hAnsi="Times New Roman"/>
        </w:rPr>
      </w:pPr>
    </w:p>
    <w:p w14:paraId="0C954B0F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 xml:space="preserve"> +=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ch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566D3AB1" w14:textId="77777777" w:rsidR="00D27E43" w:rsidRDefault="00D27E43" w:rsidP="00D27E43">
      <w:pPr>
        <w:spacing w:line="281" w:lineRule="exact"/>
        <w:rPr>
          <w:rFonts w:ascii="Times New Roman" w:eastAsia="Times New Roman" w:hAnsi="Times New Roman"/>
        </w:rPr>
      </w:pPr>
    </w:p>
    <w:p w14:paraId="377173A4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166E1E2B" w14:textId="77777777" w:rsidR="00D27E43" w:rsidRDefault="00D27E43" w:rsidP="00D27E43">
      <w:pPr>
        <w:spacing w:line="278" w:lineRule="exact"/>
        <w:rPr>
          <w:rFonts w:ascii="Times New Roman" w:eastAsia="Times New Roman" w:hAnsi="Times New Roman"/>
        </w:rPr>
      </w:pPr>
    </w:p>
    <w:p w14:paraId="198804F5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1232DA5D" w14:textId="77777777" w:rsidR="00D27E43" w:rsidRDefault="00D27E43" w:rsidP="00D27E43">
      <w:pPr>
        <w:spacing w:line="281" w:lineRule="exact"/>
        <w:rPr>
          <w:rFonts w:ascii="Times New Roman" w:eastAsia="Times New Roman" w:hAnsi="Times New Roman"/>
        </w:rPr>
      </w:pPr>
    </w:p>
    <w:p w14:paraId="797C875B" w14:textId="77777777" w:rsidR="00E24830" w:rsidRDefault="00D27E43" w:rsidP="00E24830">
      <w:pPr>
        <w:pStyle w:val="NormalWeb"/>
        <w:shd w:val="clear" w:color="auto" w:fill="FFFFFF"/>
        <w:rPr>
          <w:rFonts w:ascii="Consolas" w:eastAsia="Consolas" w:hAnsi="Consolas"/>
        </w:rPr>
      </w:pPr>
      <w:r>
        <w:rPr>
          <w:rFonts w:ascii="Consolas" w:eastAsia="Consolas" w:hAnsi="Consolas"/>
        </w:rPr>
        <w:t>}</w:t>
      </w:r>
    </w:p>
    <w:p w14:paraId="2D4C86D4" w14:textId="14C8E16B" w:rsidR="00E24830" w:rsidRPr="00E24830" w:rsidRDefault="00E24830" w:rsidP="00E24830">
      <w:pPr>
        <w:pStyle w:val="NormalWeb"/>
        <w:shd w:val="clear" w:color="auto" w:fill="FFFFFF"/>
        <w:rPr>
          <w:rFonts w:ascii="Courier New" w:hAnsi="Courier New" w:cs="Courier New"/>
          <w:color w:val="000000"/>
          <w:sz w:val="20"/>
          <w:szCs w:val="32"/>
          <w14:ligatures w14:val="none"/>
        </w:rPr>
      </w:pPr>
      <w:r w:rsidRPr="00E24830">
        <w:rPr>
          <w:rFonts w:ascii="Courier New" w:hAnsi="Courier New" w:cs="Courier New"/>
          <w:b/>
          <w:bCs/>
          <w:color w:val="7F0055"/>
          <w:sz w:val="20"/>
          <w:szCs w:val="32"/>
          <w14:ligatures w14:val="none"/>
        </w:rPr>
        <w:t>for</w:t>
      </w:r>
      <w:r w:rsidRPr="00E24830">
        <w:rPr>
          <w:rFonts w:ascii="Courier New" w:hAnsi="Courier New" w:cs="Courier New"/>
          <w:color w:val="000000"/>
          <w:sz w:val="20"/>
          <w:szCs w:val="32"/>
          <w14:ligatures w14:val="none"/>
        </w:rPr>
        <w:t xml:space="preserve"> (</w:t>
      </w:r>
      <w:r w:rsidRPr="00E24830">
        <w:rPr>
          <w:rFonts w:ascii="Courier New" w:hAnsi="Courier New" w:cs="Courier New"/>
          <w:b/>
          <w:bCs/>
          <w:color w:val="7F0055"/>
          <w:sz w:val="20"/>
          <w:szCs w:val="32"/>
          <w14:ligatures w14:val="none"/>
        </w:rPr>
        <w:t>int</w:t>
      </w:r>
      <w:r w:rsidRPr="00E24830">
        <w:rPr>
          <w:rFonts w:ascii="Courier New" w:hAnsi="Courier New" w:cs="Courier New"/>
          <w:color w:val="000000"/>
          <w:sz w:val="20"/>
          <w:szCs w:val="32"/>
          <w14:ligatures w14:val="none"/>
        </w:rPr>
        <w:t xml:space="preserve"> </w:t>
      </w:r>
      <w:proofErr w:type="spellStart"/>
      <w:r w:rsidRPr="00E24830">
        <w:rPr>
          <w:rFonts w:ascii="Courier New" w:hAnsi="Courier New" w:cs="Courier New"/>
          <w:color w:val="6A3E3E"/>
          <w:sz w:val="20"/>
          <w:szCs w:val="32"/>
          <w14:ligatures w14:val="none"/>
        </w:rPr>
        <w:t>i</w:t>
      </w:r>
      <w:proofErr w:type="spellEnd"/>
      <w:r w:rsidRPr="00E24830">
        <w:rPr>
          <w:rFonts w:ascii="Courier New" w:hAnsi="Courier New" w:cs="Courier New"/>
          <w:color w:val="000000"/>
          <w:sz w:val="20"/>
          <w:szCs w:val="32"/>
          <w14:ligatures w14:val="none"/>
        </w:rPr>
        <w:t xml:space="preserve"> = 1; </w:t>
      </w:r>
      <w:proofErr w:type="spellStart"/>
      <w:r w:rsidRPr="00E24830">
        <w:rPr>
          <w:rFonts w:ascii="Courier New" w:hAnsi="Courier New" w:cs="Courier New"/>
          <w:color w:val="6A3E3E"/>
          <w:sz w:val="20"/>
          <w:szCs w:val="32"/>
          <w14:ligatures w14:val="none"/>
        </w:rPr>
        <w:t>i</w:t>
      </w:r>
      <w:proofErr w:type="spellEnd"/>
      <w:r w:rsidRPr="00E24830">
        <w:rPr>
          <w:rFonts w:ascii="Courier New" w:hAnsi="Courier New" w:cs="Courier New"/>
          <w:color w:val="000000"/>
          <w:sz w:val="20"/>
          <w:szCs w:val="32"/>
          <w14:ligatures w14:val="none"/>
        </w:rPr>
        <w:t xml:space="preserve"> &lt; </w:t>
      </w:r>
      <w:r w:rsidRPr="00E24830">
        <w:rPr>
          <w:rFonts w:ascii="Courier New" w:hAnsi="Courier New" w:cs="Courier New"/>
          <w:color w:val="6A3E3E"/>
          <w:sz w:val="20"/>
          <w:szCs w:val="32"/>
          <w14:ligatures w14:val="none"/>
        </w:rPr>
        <w:t>s1</w:t>
      </w:r>
      <w:r w:rsidRPr="00E24830">
        <w:rPr>
          <w:rFonts w:ascii="Courier New" w:hAnsi="Courier New" w:cs="Courier New"/>
          <w:color w:val="000000"/>
          <w:sz w:val="20"/>
          <w:szCs w:val="32"/>
          <w14:ligatures w14:val="none"/>
        </w:rPr>
        <w:t xml:space="preserve">.length(); </w:t>
      </w:r>
      <w:proofErr w:type="spellStart"/>
      <w:r w:rsidRPr="00E24830">
        <w:rPr>
          <w:rFonts w:ascii="Courier New" w:hAnsi="Courier New" w:cs="Courier New"/>
          <w:color w:val="6A3E3E"/>
          <w:sz w:val="20"/>
          <w:szCs w:val="32"/>
          <w14:ligatures w14:val="none"/>
        </w:rPr>
        <w:t>i</w:t>
      </w:r>
      <w:proofErr w:type="spellEnd"/>
      <w:r w:rsidRPr="00E24830">
        <w:rPr>
          <w:rFonts w:ascii="Courier New" w:hAnsi="Courier New" w:cs="Courier New"/>
          <w:color w:val="000000"/>
          <w:sz w:val="20"/>
          <w:szCs w:val="32"/>
          <w14:ligatures w14:val="none"/>
        </w:rPr>
        <w:t>++) {</w:t>
      </w:r>
    </w:p>
    <w:p w14:paraId="6BDD2EE2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2"/>
          <w:lang w:eastAsia="en-IN"/>
          <w14:ligatures w14:val="none"/>
        </w:rPr>
        <w:t>if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(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s2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.indexOf(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s1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.charAt(</w:t>
      </w:r>
      <w:proofErr w:type="spellStart"/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i</w:t>
      </w:r>
      <w:proofErr w:type="spellEnd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)) == -1) {</w:t>
      </w:r>
    </w:p>
    <w:p w14:paraId="1F5C72F7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2"/>
          <w:lang w:eastAsia="en-IN"/>
          <w14:ligatures w14:val="none"/>
        </w:rPr>
        <w:t>int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count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= 0;</w:t>
      </w:r>
    </w:p>
    <w:p w14:paraId="38B31FB5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2"/>
          <w:lang w:eastAsia="en-IN"/>
          <w14:ligatures w14:val="none"/>
        </w:rPr>
        <w:t>for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(</w:t>
      </w:r>
      <w:r w:rsidRPr="00E24830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2"/>
          <w:lang w:eastAsia="en-IN"/>
          <w14:ligatures w14:val="none"/>
        </w:rPr>
        <w:t>int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j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=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i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+1;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j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&lt;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s1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.length(); </w:t>
      </w:r>
      <w:proofErr w:type="spellStart"/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j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++</w:t>
      </w:r>
      <w:proofErr w:type="spellEnd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) {</w:t>
      </w:r>
    </w:p>
    <w:p w14:paraId="4AD44283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2"/>
          <w:lang w:eastAsia="en-IN"/>
          <w14:ligatures w14:val="none"/>
        </w:rPr>
        <w:t>if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(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s1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.charAt(</w:t>
      </w:r>
      <w:proofErr w:type="spellStart"/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i</w:t>
      </w:r>
      <w:proofErr w:type="spellEnd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) ==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s1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.charAt(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j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))</w:t>
      </w:r>
    </w:p>
    <w:p w14:paraId="4C087AAC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lastRenderedPageBreak/>
        <w:t>count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++;</w:t>
      </w:r>
    </w:p>
    <w:p w14:paraId="7C570594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}</w:t>
      </w:r>
    </w:p>
    <w:p w14:paraId="317DEA97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2"/>
          <w:lang w:eastAsia="en-IN"/>
          <w14:ligatures w14:val="none"/>
        </w:rPr>
        <w:t>if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(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count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&gt;= 1)</w:t>
      </w:r>
    </w:p>
    <w:p w14:paraId="469D6504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proofErr w:type="spellStart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System.</w:t>
      </w:r>
      <w:r w:rsidRPr="00E24830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32"/>
          <w:lang w:eastAsia="en-IN"/>
          <w14:ligatures w14:val="none"/>
        </w:rPr>
        <w:t>out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.println</w:t>
      </w:r>
      <w:proofErr w:type="spellEnd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(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s1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.charAt(</w:t>
      </w:r>
      <w:proofErr w:type="spellStart"/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i</w:t>
      </w:r>
      <w:proofErr w:type="spellEnd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));</w:t>
      </w:r>
    </w:p>
    <w:p w14:paraId="1F393335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}</w:t>
      </w:r>
    </w:p>
    <w:p w14:paraId="706E292E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s2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 xml:space="preserve"> += </w:t>
      </w:r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s1</w:t>
      </w: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.charAt(</w:t>
      </w:r>
      <w:proofErr w:type="spellStart"/>
      <w:r w:rsidRPr="00E24830">
        <w:rPr>
          <w:rFonts w:ascii="Courier New" w:eastAsia="Times New Roman" w:hAnsi="Courier New" w:cs="Courier New"/>
          <w:color w:val="6A3E3E"/>
          <w:kern w:val="0"/>
          <w:sz w:val="20"/>
          <w:szCs w:val="32"/>
          <w:lang w:eastAsia="en-IN"/>
          <w14:ligatures w14:val="none"/>
        </w:rPr>
        <w:t>i</w:t>
      </w:r>
      <w:proofErr w:type="spellEnd"/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);</w:t>
      </w:r>
    </w:p>
    <w:p w14:paraId="4D2EBB01" w14:textId="77777777" w:rsidR="00E24830" w:rsidRPr="00E24830" w:rsidRDefault="00E24830" w:rsidP="00E24830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</w:pPr>
      <w:r w:rsidRPr="00E24830">
        <w:rPr>
          <w:rFonts w:ascii="Courier New" w:eastAsia="Times New Roman" w:hAnsi="Courier New" w:cs="Courier New"/>
          <w:color w:val="000000"/>
          <w:kern w:val="0"/>
          <w:sz w:val="20"/>
          <w:szCs w:val="32"/>
          <w:lang w:eastAsia="en-IN"/>
          <w14:ligatures w14:val="none"/>
        </w:rPr>
        <w:t>}</w:t>
      </w:r>
    </w:p>
    <w:p w14:paraId="43EFCD78" w14:textId="77777777" w:rsidR="00D27E43" w:rsidRDefault="00D27E43" w:rsidP="00D27E43">
      <w:pPr>
        <w:spacing w:line="0" w:lineRule="atLeast"/>
        <w:rPr>
          <w:rFonts w:ascii="Consolas" w:eastAsia="Consolas" w:hAnsi="Consolas"/>
          <w:sz w:val="24"/>
        </w:rPr>
      </w:pPr>
    </w:p>
    <w:p w14:paraId="61AA4A76" w14:textId="77777777" w:rsidR="00D27E43" w:rsidRDefault="00D27E43" w:rsidP="00D27E43">
      <w:pPr>
        <w:spacing w:line="278" w:lineRule="exact"/>
        <w:rPr>
          <w:rFonts w:ascii="Times New Roman" w:eastAsia="Times New Roman" w:hAnsi="Times New Roman"/>
        </w:rPr>
      </w:pPr>
    </w:p>
    <w:p w14:paraId="5CF770D9" w14:textId="77777777" w:rsidR="00D27E43" w:rsidRDefault="00D27E43" w:rsidP="00D27E43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1BB128D3" w14:textId="77777777" w:rsidR="00D27E43" w:rsidRDefault="00D27E43" w:rsidP="00D27E43">
      <w:pPr>
        <w:spacing w:line="285" w:lineRule="exact"/>
        <w:rPr>
          <w:rFonts w:ascii="Times New Roman" w:eastAsia="Times New Roman" w:hAnsi="Times New Roman"/>
        </w:rPr>
      </w:pPr>
    </w:p>
    <w:p w14:paraId="7677E105" w14:textId="77777777" w:rsidR="00D27E43" w:rsidRDefault="00D27E43" w:rsidP="00D27E43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String</w:t>
      </w:r>
    </w:p>
    <w:p w14:paraId="700069C2" w14:textId="77777777" w:rsidR="00D27E43" w:rsidRDefault="00D27E43" w:rsidP="00D27E43">
      <w:pPr>
        <w:spacing w:line="281" w:lineRule="exact"/>
        <w:rPr>
          <w:rFonts w:ascii="Times New Roman" w:eastAsia="Times New Roman" w:hAnsi="Times New Roman"/>
        </w:rPr>
      </w:pPr>
    </w:p>
    <w:p w14:paraId="5AE63BE0" w14:textId="77777777" w:rsidR="00D27E43" w:rsidRDefault="00D27E43" w:rsidP="00D27E43">
      <w:pPr>
        <w:spacing w:line="0" w:lineRule="atLeast"/>
        <w:rPr>
          <w:rFonts w:ascii="Consolas" w:eastAsia="Consolas" w:hAnsi="Consolas"/>
          <w:color w:val="00C87D"/>
          <w:sz w:val="32"/>
        </w:rPr>
      </w:pPr>
      <w:r>
        <w:rPr>
          <w:rFonts w:ascii="Consolas" w:eastAsia="Consolas" w:hAnsi="Consolas"/>
          <w:color w:val="00C87D"/>
          <w:sz w:val="32"/>
        </w:rPr>
        <w:t>daddy</w:t>
      </w:r>
    </w:p>
    <w:p w14:paraId="4D93D8B7" w14:textId="77777777" w:rsidR="00D27E43" w:rsidRDefault="00D27E43" w:rsidP="00D27E43">
      <w:pPr>
        <w:spacing w:line="223" w:lineRule="exact"/>
        <w:rPr>
          <w:rFonts w:ascii="Times New Roman" w:eastAsia="Times New Roman" w:hAnsi="Times New Roman"/>
        </w:rPr>
      </w:pPr>
    </w:p>
    <w:p w14:paraId="2D7B8BFA" w14:textId="3BEDC43D" w:rsidR="00D27E43" w:rsidRDefault="00D27E43" w:rsidP="00D27E43">
      <w:pPr>
        <w:rPr>
          <w:rFonts w:ascii="Consolas" w:eastAsia="Consolas" w:hAnsi="Consolas"/>
          <w:sz w:val="31"/>
        </w:rPr>
      </w:pPr>
      <w:r>
        <w:rPr>
          <w:rFonts w:ascii="Consolas" w:eastAsia="Consolas" w:hAnsi="Consolas"/>
          <w:sz w:val="31"/>
        </w:rPr>
        <w:t>d -</w:t>
      </w:r>
      <w:r>
        <w:rPr>
          <w:rFonts w:ascii="Wingdings" w:eastAsia="Wingdings" w:hAnsi="Wingdings"/>
          <w:sz w:val="61"/>
          <w:vertAlign w:val="superscript"/>
        </w:rPr>
        <w:t></w:t>
      </w:r>
      <w:r>
        <w:rPr>
          <w:rFonts w:ascii="Consolas" w:eastAsia="Consolas" w:hAnsi="Consolas"/>
          <w:sz w:val="31"/>
        </w:rPr>
        <w:t>this is the duplicate element in the String</w:t>
      </w:r>
    </w:p>
    <w:p w14:paraId="334D0D4B" w14:textId="77777777" w:rsidR="00680DA7" w:rsidRDefault="00680DA7" w:rsidP="00D27E43">
      <w:pPr>
        <w:rPr>
          <w:rFonts w:ascii="Consolas" w:eastAsia="Consolas" w:hAnsi="Consolas"/>
          <w:sz w:val="31"/>
        </w:rPr>
      </w:pPr>
    </w:p>
    <w:p w14:paraId="63688BCA" w14:textId="4BB1CDF0" w:rsidR="00680DA7" w:rsidRPr="00680DA7" w:rsidRDefault="00680DA7" w:rsidP="00680DA7">
      <w:pPr>
        <w:spacing w:line="0" w:lineRule="atLeast"/>
        <w:rPr>
          <w:rFonts w:ascii="Century" w:eastAsia="Consolas" w:hAnsi="Century" w:cs="Century"/>
          <w:b/>
          <w:bCs/>
          <w:color w:val="FF0000"/>
          <w:sz w:val="31"/>
        </w:rPr>
      </w:pPr>
      <w:r>
        <w:rPr>
          <w:rFonts w:ascii="Century" w:eastAsia="Consolas" w:hAnsi="Century" w:cs="Century"/>
          <w:b/>
          <w:bCs/>
          <w:color w:val="FF0000"/>
          <w:sz w:val="31"/>
        </w:rPr>
        <w:t>40.WAJP To Print Distinct Words in Given String array.</w:t>
      </w:r>
    </w:p>
    <w:p w14:paraId="3CC7A4E4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StringProgrmmas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20D96DE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1ACE5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DistinctString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3432BCC3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804A27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void main(String[] 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9A96E51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[] s1={"hello", "hello", "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byee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byee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","hello","java","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Jdbc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"};</w:t>
      </w:r>
    </w:p>
    <w:p w14:paraId="23FA0374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for(int 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=0;i&lt;s1.length;i++)</w:t>
      </w:r>
    </w:p>
    <w:p w14:paraId="49632D71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7CD319A5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int count=0;</w:t>
      </w:r>
    </w:p>
    <w:p w14:paraId="498BC7BA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for(int j=0;j&lt;s1.length;j++)</w:t>
      </w:r>
    </w:p>
    <w:p w14:paraId="1279FCEB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6CE88EBF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if(s1[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].equals(s1[j]))</w:t>
      </w:r>
    </w:p>
    <w:p w14:paraId="30B92B40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4ABD0573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count++;</w:t>
      </w:r>
    </w:p>
    <w:p w14:paraId="5086E664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62416D75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03110743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if(count==1)</w:t>
      </w:r>
    </w:p>
    <w:p w14:paraId="3F503C14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041DA197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680DA7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(s1[</w:t>
      </w:r>
      <w:proofErr w:type="spellStart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]);</w:t>
      </w:r>
    </w:p>
    <w:p w14:paraId="7FCCCB8F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6EAA2582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106DD01C" w14:textId="77777777" w:rsidR="00680DA7" w:rsidRP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5FD57A97" w14:textId="4D51DE60" w:rsidR="00680DA7" w:rsidRDefault="00680DA7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80DA7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8CCDE24" w14:textId="4673000B" w:rsidR="0096303D" w:rsidRDefault="0096303D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EB94D6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shd w:val="clear" w:color="auto" w:fill="D4D4D4"/>
          <w:lang w:eastAsia="en-IN"/>
          <w14:ligatures w14:val="none"/>
        </w:rPr>
        <w:t>String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[]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s1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.split(</w:t>
      </w:r>
      <w:r w:rsidRPr="0096303D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);</w:t>
      </w:r>
    </w:p>
    <w:p w14:paraId="39B98F70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for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0; 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&lt;=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</w:t>
      </w:r>
      <w:r w:rsidRPr="0096303D">
        <w:rPr>
          <w:rFonts w:ascii="Courier New" w:eastAsia="Times New Roman" w:hAnsi="Courier New" w:cs="Courier New"/>
          <w:color w:val="0000C0"/>
          <w:kern w:val="0"/>
          <w:sz w:val="20"/>
          <w:szCs w:val="36"/>
          <w:lang w:eastAsia="en-IN"/>
          <w14:ligatures w14:val="none"/>
        </w:rPr>
        <w:t>length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- 1; 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++) {</w:t>
      </w:r>
    </w:p>
    <w:p w14:paraId="1EC09049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1;</w:t>
      </w:r>
    </w:p>
    <w:p w14:paraId="5C6BF6C4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for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 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+ 1;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&lt;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</w:t>
      </w:r>
      <w:r w:rsidRPr="0096303D">
        <w:rPr>
          <w:rFonts w:ascii="Courier New" w:eastAsia="Times New Roman" w:hAnsi="Courier New" w:cs="Courier New"/>
          <w:color w:val="0000C0"/>
          <w:kern w:val="0"/>
          <w:sz w:val="20"/>
          <w:szCs w:val="36"/>
          <w:lang w:eastAsia="en-IN"/>
          <w14:ligatures w14:val="none"/>
        </w:rPr>
        <w:t>length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; 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++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34E6AA86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if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].equals(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]) &amp;&amp;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!= </w:t>
      </w:r>
      <w:r w:rsidRPr="0096303D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1028B10C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j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= </w:t>
      </w:r>
      <w:r w:rsidRPr="0096303D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;</w:t>
      </w:r>
    </w:p>
    <w:p w14:paraId="041CCF16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++;</w:t>
      </w:r>
    </w:p>
    <w:p w14:paraId="60413B88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4195C79E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2A17D1DD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b/>
          <w:bCs/>
          <w:color w:val="7F0055"/>
          <w:kern w:val="0"/>
          <w:sz w:val="20"/>
          <w:szCs w:val="36"/>
          <w:lang w:eastAsia="en-IN"/>
          <w14:ligatures w14:val="none"/>
        </w:rPr>
        <w:t>if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(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== 1 &amp;&amp;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!= </w:t>
      </w:r>
      <w:r w:rsidRPr="0096303D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 "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 {</w:t>
      </w:r>
    </w:p>
    <w:p w14:paraId="6EDAE07A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proofErr w:type="spellStart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System.</w:t>
      </w:r>
      <w:r w:rsidRPr="0096303D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20"/>
          <w:szCs w:val="36"/>
          <w:lang w:eastAsia="en-IN"/>
          <w14:ligatures w14:val="none"/>
        </w:rPr>
        <w:t>out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.println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(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s2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[</w:t>
      </w:r>
      <w:proofErr w:type="spellStart"/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i</w:t>
      </w:r>
      <w:proofErr w:type="spellEnd"/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] + </w:t>
      </w:r>
      <w:r w:rsidRPr="0096303D">
        <w:rPr>
          <w:rFonts w:ascii="Courier New" w:eastAsia="Times New Roman" w:hAnsi="Courier New" w:cs="Courier New"/>
          <w:color w:val="2A00FF"/>
          <w:kern w:val="0"/>
          <w:sz w:val="20"/>
          <w:szCs w:val="36"/>
          <w:lang w:eastAsia="en-IN"/>
          <w14:ligatures w14:val="none"/>
        </w:rPr>
        <w:t>"----&gt;"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 xml:space="preserve"> + </w:t>
      </w:r>
      <w:r w:rsidRPr="0096303D">
        <w:rPr>
          <w:rFonts w:ascii="Courier New" w:eastAsia="Times New Roman" w:hAnsi="Courier New" w:cs="Courier New"/>
          <w:color w:val="6A3E3E"/>
          <w:kern w:val="0"/>
          <w:sz w:val="20"/>
          <w:szCs w:val="36"/>
          <w:lang w:eastAsia="en-IN"/>
          <w14:ligatures w14:val="none"/>
        </w:rPr>
        <w:t>count</w:t>
      </w: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);</w:t>
      </w:r>
    </w:p>
    <w:p w14:paraId="5DE29650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58AD6DC7" w14:textId="77777777" w:rsidR="0096303D" w:rsidRPr="0096303D" w:rsidRDefault="0096303D" w:rsidP="0096303D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</w:pPr>
      <w:r w:rsidRPr="0096303D">
        <w:rPr>
          <w:rFonts w:ascii="Courier New" w:eastAsia="Times New Roman" w:hAnsi="Courier New" w:cs="Courier New"/>
          <w:color w:val="000000"/>
          <w:kern w:val="0"/>
          <w:sz w:val="20"/>
          <w:szCs w:val="36"/>
          <w:lang w:eastAsia="en-IN"/>
          <w14:ligatures w14:val="none"/>
        </w:rPr>
        <w:t>}</w:t>
      </w:r>
    </w:p>
    <w:p w14:paraId="44D56E3A" w14:textId="77777777" w:rsidR="0096303D" w:rsidRPr="00680DA7" w:rsidRDefault="0096303D" w:rsidP="00680D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CCEA72" w14:textId="77777777" w:rsidR="00680DA7" w:rsidRPr="00680DA7" w:rsidRDefault="00680DA7" w:rsidP="00680DA7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80DA7">
        <w:rPr>
          <w:rFonts w:ascii="Times New Roman" w:hAnsi="Times New Roman" w:cs="Times New Roman"/>
          <w:b/>
          <w:bCs/>
          <w:color w:val="FF0000"/>
          <w:sz w:val="32"/>
          <w:szCs w:val="32"/>
        </w:rPr>
        <w:t>O/P</w:t>
      </w:r>
    </w:p>
    <w:p w14:paraId="1F4AC6FF" w14:textId="77777777" w:rsidR="00680DA7" w:rsidRPr="00680DA7" w:rsidRDefault="00680DA7" w:rsidP="00680DA7">
      <w:pPr>
        <w:rPr>
          <w:rFonts w:ascii="Courier New" w:hAnsi="Courier New"/>
          <w:b/>
          <w:bCs/>
          <w:color w:val="000000" w:themeColor="text1"/>
          <w:sz w:val="21"/>
          <w:szCs w:val="21"/>
        </w:rPr>
      </w:pPr>
      <w:r w:rsidRPr="00680DA7">
        <w:rPr>
          <w:rFonts w:ascii="Courier New" w:hAnsi="Courier New"/>
          <w:b/>
          <w:bCs/>
          <w:color w:val="000000" w:themeColor="text1"/>
          <w:sz w:val="21"/>
          <w:szCs w:val="21"/>
        </w:rPr>
        <w:t>java</w:t>
      </w:r>
    </w:p>
    <w:p w14:paraId="12C0E53A" w14:textId="77777777" w:rsidR="00680DA7" w:rsidRDefault="00680DA7" w:rsidP="00680DA7">
      <w:pPr>
        <w:rPr>
          <w:rFonts w:ascii="Courier New" w:hAnsi="Courier New"/>
          <w:b/>
          <w:bCs/>
          <w:color w:val="000000" w:themeColor="text1"/>
          <w:sz w:val="21"/>
          <w:szCs w:val="21"/>
        </w:rPr>
      </w:pPr>
      <w:proofErr w:type="spellStart"/>
      <w:r w:rsidRPr="00680DA7">
        <w:rPr>
          <w:rFonts w:ascii="Courier New" w:hAnsi="Courier New"/>
          <w:b/>
          <w:bCs/>
          <w:color w:val="000000" w:themeColor="text1"/>
          <w:sz w:val="21"/>
          <w:szCs w:val="21"/>
        </w:rPr>
        <w:t>Jdbc</w:t>
      </w:r>
      <w:proofErr w:type="spellEnd"/>
    </w:p>
    <w:p w14:paraId="0D05BA50" w14:textId="1B828E95" w:rsidR="001F5B34" w:rsidRDefault="001F5B34" w:rsidP="001F5B34">
      <w:pPr>
        <w:tabs>
          <w:tab w:val="left" w:pos="312"/>
        </w:tabs>
        <w:rPr>
          <w:rFonts w:ascii="Courier New" w:hAnsi="Courier New"/>
          <w:b/>
          <w:bCs/>
          <w:color w:val="FF0000"/>
          <w:sz w:val="32"/>
          <w:szCs w:val="32"/>
        </w:rPr>
      </w:pPr>
      <w:r>
        <w:rPr>
          <w:rFonts w:ascii="Courier New" w:hAnsi="Courier New"/>
          <w:b/>
          <w:bCs/>
          <w:color w:val="FF0000"/>
          <w:sz w:val="32"/>
          <w:szCs w:val="32"/>
        </w:rPr>
        <w:lastRenderedPageBreak/>
        <w:t>41.WAJP To Remove Duplicates in Given String?</w:t>
      </w:r>
    </w:p>
    <w:p w14:paraId="2FC9532C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package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StringProgrmmas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;</w:t>
      </w:r>
    </w:p>
    <w:p w14:paraId="59889D18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68FF80F3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import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java.util.Scanner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;</w:t>
      </w:r>
    </w:p>
    <w:p w14:paraId="2D02E550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6323EB47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public class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RemoveDuplcatesString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{</w:t>
      </w:r>
    </w:p>
    <w:p w14:paraId="7405EBFD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223B4A04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public static void main(String[]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args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) {</w:t>
      </w:r>
    </w:p>
    <w:p w14:paraId="57932DBB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String s1="abba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abbbahaahh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";</w:t>
      </w:r>
    </w:p>
    <w:p w14:paraId="444E3434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String s2="";   </w:t>
      </w:r>
    </w:p>
    <w:p w14:paraId="07357D7F" w14:textId="6B2C419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for (int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= 0;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&lt; s1.length();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++) {</w:t>
      </w:r>
    </w:p>
    <w:p w14:paraId="2A1C1302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char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= s1.charAt(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);</w:t>
      </w:r>
    </w:p>
    <w:p w14:paraId="1211EB1A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if (s2.indexOf(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) == -1) </w:t>
      </w:r>
    </w:p>
    <w:p w14:paraId="547500D6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{</w:t>
      </w:r>
    </w:p>
    <w:p w14:paraId="27ADFB05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int count = 0;</w:t>
      </w:r>
    </w:p>
    <w:p w14:paraId="5883AA29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for (int j = 0; j &lt; s1.length();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j++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) </w:t>
      </w:r>
    </w:p>
    <w:p w14:paraId="4E23BB57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{</w:t>
      </w:r>
    </w:p>
    <w:p w14:paraId="4BD6C748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if 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== s1.charAt(j)) </w:t>
      </w:r>
    </w:p>
    <w:p w14:paraId="09A7E45C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{</w:t>
      </w:r>
    </w:p>
    <w:p w14:paraId="08F050AD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count++;</w:t>
      </w:r>
    </w:p>
    <w:p w14:paraId="0653B99E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5504A1C9" w14:textId="77777777" w:rsidR="001F5B34" w:rsidRPr="001F5B34" w:rsidRDefault="001F5B34" w:rsidP="001F5B34">
      <w:pPr>
        <w:ind w:firstLineChars="450" w:firstLine="1260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}</w:t>
      </w:r>
    </w:p>
    <w:p w14:paraId="2DBF8F7C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if (count &gt;= 1) {</w:t>
      </w:r>
    </w:p>
    <w:p w14:paraId="28F05E5E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System.</w:t>
      </w:r>
      <w:r w:rsidRPr="001F5B34">
        <w:rPr>
          <w:rFonts w:ascii="Times New Roman" w:hAnsi="Times New Roman" w:cs="Times New Roman"/>
          <w:b/>
          <w:i/>
          <w:color w:val="000000" w:themeColor="text1"/>
          <w:sz w:val="28"/>
          <w:szCs w:val="24"/>
        </w:rPr>
        <w:t>out</w:t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.print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);</w:t>
      </w:r>
    </w:p>
    <w:p w14:paraId="2860F937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2B458E3F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266EC381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s2 +=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; </w:t>
      </w:r>
    </w:p>
    <w:p w14:paraId="024F03AF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2C4CFF8E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lastRenderedPageBreak/>
        <w:tab/>
      </w: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20F4C029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687C99A4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0F1F23FD" w14:textId="77777777" w:rsidR="001F5B34" w:rsidRPr="001F5B34" w:rsidRDefault="001F5B34" w:rsidP="001F5B34">
      <w:pPr>
        <w:rPr>
          <w:rFonts w:ascii="Times New Roman" w:hAnsi="Times New Roman" w:cs="Times New Roman"/>
          <w:b/>
          <w:bCs/>
          <w:color w:val="FF0000"/>
          <w:sz w:val="28"/>
          <w:szCs w:val="24"/>
        </w:rPr>
      </w:pPr>
      <w:r w:rsidRPr="001F5B34">
        <w:rPr>
          <w:rFonts w:ascii="Times New Roman" w:hAnsi="Times New Roman" w:cs="Times New Roman"/>
          <w:b/>
          <w:bCs/>
          <w:color w:val="FF0000"/>
          <w:sz w:val="28"/>
          <w:szCs w:val="24"/>
        </w:rPr>
        <w:t>Another way using inbuilt Methods</w:t>
      </w:r>
    </w:p>
    <w:p w14:paraId="38B45A9B" w14:textId="77777777" w:rsidR="001F5B34" w:rsidRDefault="001F5B34" w:rsidP="001F5B34">
      <w:pPr>
        <w:rPr>
          <w:rFonts w:ascii="Times New Roman" w:hAnsi="Times New Roman" w:cs="Times New Roman"/>
          <w:color w:val="76923C"/>
          <w:sz w:val="28"/>
          <w:szCs w:val="24"/>
        </w:rPr>
      </w:pPr>
    </w:p>
    <w:p w14:paraId="7A04C0E6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for(int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=0;i&lt;s1.length();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14:paraId="23693A88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{</w:t>
      </w:r>
    </w:p>
    <w:p w14:paraId="16F73A5E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char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=s1.charAt(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586DC27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if(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!=' ')</w:t>
      </w:r>
    </w:p>
    <w:p w14:paraId="41B879E4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{</w:t>
      </w:r>
    </w:p>
    <w:p w14:paraId="5D2902BB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s2=s2+ch;</w:t>
      </w:r>
    </w:p>
    <w:p w14:paraId="095AB726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}</w:t>
      </w:r>
    </w:p>
    <w:p w14:paraId="7830DFE7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s1=s1.replace(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,' ');</w:t>
      </w:r>
    </w:p>
    <w:p w14:paraId="060A9C7B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</w:t>
      </w:r>
    </w:p>
    <w:p w14:paraId="6021BC06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9372BDE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}</w:t>
      </w:r>
    </w:p>
    <w:p w14:paraId="249A9687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1F5B34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>(s2);</w:t>
      </w:r>
    </w:p>
    <w:p w14:paraId="598D7955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}</w:t>
      </w:r>
    </w:p>
    <w:p w14:paraId="237485E0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4E067654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String </w:t>
      </w: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s1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 = </w:t>
      </w:r>
      <w:r w:rsidRPr="00855929">
        <w:rPr>
          <w:rFonts w:ascii="Courier New" w:eastAsia="Times New Roman" w:hAnsi="Courier New" w:cs="Courier New"/>
          <w:color w:val="2A00FF"/>
          <w:kern w:val="0"/>
          <w:sz w:val="18"/>
          <w:szCs w:val="32"/>
          <w:lang w:eastAsia="en-IN"/>
          <w14:ligatures w14:val="none"/>
        </w:rPr>
        <w:t xml:space="preserve">"abba </w:t>
      </w:r>
      <w:proofErr w:type="spellStart"/>
      <w:r w:rsidRPr="00855929">
        <w:rPr>
          <w:rFonts w:ascii="Courier New" w:eastAsia="Times New Roman" w:hAnsi="Courier New" w:cs="Courier New"/>
          <w:color w:val="2A00FF"/>
          <w:kern w:val="0"/>
          <w:sz w:val="18"/>
          <w:szCs w:val="32"/>
          <w:lang w:eastAsia="en-IN"/>
          <w14:ligatures w14:val="none"/>
        </w:rPr>
        <w:t>abbbahaahhsd</w:t>
      </w:r>
      <w:proofErr w:type="spellEnd"/>
      <w:r w:rsidRPr="00855929">
        <w:rPr>
          <w:rFonts w:ascii="Courier New" w:eastAsia="Times New Roman" w:hAnsi="Courier New" w:cs="Courier New"/>
          <w:color w:val="2A00FF"/>
          <w:kern w:val="0"/>
          <w:sz w:val="18"/>
          <w:szCs w:val="32"/>
          <w:lang w:eastAsia="en-IN"/>
          <w14:ligatures w14:val="none"/>
        </w:rPr>
        <w:t xml:space="preserve"> "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;</w:t>
      </w:r>
    </w:p>
    <w:p w14:paraId="68F65FD0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String </w:t>
      </w: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s2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 = </w:t>
      </w:r>
      <w:r w:rsidRPr="00855929">
        <w:rPr>
          <w:rFonts w:ascii="Courier New" w:eastAsia="Times New Roman" w:hAnsi="Courier New" w:cs="Courier New"/>
          <w:color w:val="2A00FF"/>
          <w:kern w:val="0"/>
          <w:sz w:val="18"/>
          <w:szCs w:val="32"/>
          <w:lang w:eastAsia="en-IN"/>
          <w14:ligatures w14:val="none"/>
        </w:rPr>
        <w:t>""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;</w:t>
      </w:r>
    </w:p>
    <w:p w14:paraId="4EC68C99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b/>
          <w:bCs/>
          <w:color w:val="7F0055"/>
          <w:kern w:val="0"/>
          <w:sz w:val="18"/>
          <w:szCs w:val="32"/>
          <w:lang w:eastAsia="en-IN"/>
          <w14:ligatures w14:val="none"/>
        </w:rPr>
        <w:t>while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(</w:t>
      </w: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s1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.length() &gt; 0) {</w:t>
      </w:r>
    </w:p>
    <w:p w14:paraId="320CA1D9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b/>
          <w:bCs/>
          <w:color w:val="7F0055"/>
          <w:kern w:val="0"/>
          <w:sz w:val="18"/>
          <w:szCs w:val="32"/>
          <w:lang w:eastAsia="en-IN"/>
          <w14:ligatures w14:val="none"/>
        </w:rPr>
        <w:t>char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 </w:t>
      </w:r>
      <w:proofErr w:type="spellStart"/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ch</w:t>
      </w:r>
      <w:proofErr w:type="spellEnd"/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 = </w:t>
      </w: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s1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.charAt(0);</w:t>
      </w:r>
    </w:p>
    <w:p w14:paraId="29A9DAA0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s2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+=</w:t>
      </w:r>
      <w:proofErr w:type="spellStart"/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ch</w:t>
      </w:r>
      <w:proofErr w:type="spellEnd"/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;</w:t>
      </w:r>
    </w:p>
    <w:p w14:paraId="7434E8F7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s1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 xml:space="preserve"> = </w:t>
      </w: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s1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.replace(</w:t>
      </w:r>
      <w:proofErr w:type="spellStart"/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ch</w:t>
      </w:r>
      <w:proofErr w:type="spellEnd"/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+</w:t>
      </w:r>
      <w:r w:rsidRPr="00855929">
        <w:rPr>
          <w:rFonts w:ascii="Courier New" w:eastAsia="Times New Roman" w:hAnsi="Courier New" w:cs="Courier New"/>
          <w:color w:val="2A00FF"/>
          <w:kern w:val="0"/>
          <w:sz w:val="18"/>
          <w:szCs w:val="32"/>
          <w:lang w:eastAsia="en-IN"/>
          <w14:ligatures w14:val="none"/>
        </w:rPr>
        <w:t>""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,</w:t>
      </w:r>
      <w:r w:rsidRPr="00855929">
        <w:rPr>
          <w:rFonts w:ascii="Courier New" w:eastAsia="Times New Roman" w:hAnsi="Courier New" w:cs="Courier New"/>
          <w:color w:val="2A00FF"/>
          <w:kern w:val="0"/>
          <w:sz w:val="18"/>
          <w:szCs w:val="32"/>
          <w:lang w:eastAsia="en-IN"/>
          <w14:ligatures w14:val="none"/>
        </w:rPr>
        <w:t>""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);</w:t>
      </w:r>
    </w:p>
    <w:p w14:paraId="2CDA3874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}</w:t>
      </w:r>
    </w:p>
    <w:p w14:paraId="4AB48332" w14:textId="77777777" w:rsidR="00855929" w:rsidRPr="00855929" w:rsidRDefault="00855929" w:rsidP="00855929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</w:pPr>
      <w:proofErr w:type="spellStart"/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System.</w:t>
      </w:r>
      <w:r w:rsidRPr="00855929">
        <w:rPr>
          <w:rFonts w:ascii="Courier New" w:eastAsia="Times New Roman" w:hAnsi="Courier New" w:cs="Courier New"/>
          <w:b/>
          <w:bCs/>
          <w:i/>
          <w:iCs/>
          <w:color w:val="0000C0"/>
          <w:kern w:val="0"/>
          <w:sz w:val="18"/>
          <w:szCs w:val="32"/>
          <w:lang w:eastAsia="en-IN"/>
          <w14:ligatures w14:val="none"/>
        </w:rPr>
        <w:t>out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.println</w:t>
      </w:r>
      <w:proofErr w:type="spellEnd"/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(</w:t>
      </w:r>
      <w:r w:rsidRPr="00855929">
        <w:rPr>
          <w:rFonts w:ascii="Courier New" w:eastAsia="Times New Roman" w:hAnsi="Courier New" w:cs="Courier New"/>
          <w:color w:val="6A3E3E"/>
          <w:kern w:val="0"/>
          <w:sz w:val="18"/>
          <w:szCs w:val="32"/>
          <w:lang w:eastAsia="en-IN"/>
          <w14:ligatures w14:val="none"/>
        </w:rPr>
        <w:t>s2</w:t>
      </w:r>
      <w:r w:rsidRPr="00855929">
        <w:rPr>
          <w:rFonts w:ascii="Courier New" w:eastAsia="Times New Roman" w:hAnsi="Courier New" w:cs="Courier New"/>
          <w:color w:val="000000"/>
          <w:kern w:val="0"/>
          <w:sz w:val="18"/>
          <w:szCs w:val="32"/>
          <w:lang w:eastAsia="en-IN"/>
          <w14:ligatures w14:val="none"/>
        </w:rPr>
        <w:t>);</w:t>
      </w:r>
    </w:p>
    <w:p w14:paraId="4840AD9A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50D4DE" w14:textId="77777777" w:rsidR="001F5B34" w:rsidRPr="001F5B34" w:rsidRDefault="001F5B34" w:rsidP="001F5B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5B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O/p</w:t>
      </w:r>
    </w:p>
    <w:p w14:paraId="5C034660" w14:textId="77777777" w:rsidR="001F5B34" w:rsidRPr="001F5B34" w:rsidRDefault="001F5B34" w:rsidP="001F5B34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proofErr w:type="spellStart"/>
      <w:r w:rsidRPr="001F5B34">
        <w:rPr>
          <w:rFonts w:ascii="Courier New" w:hAnsi="Courier New"/>
          <w:b/>
          <w:bCs/>
          <w:color w:val="000000" w:themeColor="text1"/>
          <w:sz w:val="28"/>
          <w:szCs w:val="24"/>
        </w:rPr>
        <w:t>abh</w:t>
      </w:r>
      <w:proofErr w:type="spellEnd"/>
    </w:p>
    <w:p w14:paraId="75B03616" w14:textId="30CBB8AA" w:rsidR="00D15C35" w:rsidRPr="00D15C35" w:rsidRDefault="00D15C35" w:rsidP="00D15C35">
      <w:pPr>
        <w:tabs>
          <w:tab w:val="left" w:pos="312"/>
        </w:tabs>
        <w:spacing w:after="0" w:line="240" w:lineRule="auto"/>
        <w:rPr>
          <w:rFonts w:ascii="Century" w:hAnsi="Century" w:cs="Century"/>
          <w:b/>
          <w:bCs/>
          <w:color w:val="FF0000"/>
          <w:sz w:val="32"/>
          <w:szCs w:val="32"/>
        </w:rPr>
      </w:pPr>
      <w:r>
        <w:rPr>
          <w:rFonts w:ascii="Century" w:hAnsi="Century" w:cs="Century"/>
          <w:b/>
          <w:bCs/>
          <w:color w:val="FF0000"/>
          <w:sz w:val="32"/>
          <w:szCs w:val="32"/>
        </w:rPr>
        <w:lastRenderedPageBreak/>
        <w:t>42.</w:t>
      </w:r>
      <w:r w:rsidRPr="00D15C35">
        <w:rPr>
          <w:rFonts w:ascii="Century" w:hAnsi="Century" w:cs="Century"/>
          <w:b/>
          <w:bCs/>
          <w:color w:val="FF0000"/>
          <w:sz w:val="32"/>
          <w:szCs w:val="32"/>
        </w:rPr>
        <w:t xml:space="preserve">WAJP To Remove </w:t>
      </w:r>
      <w:proofErr w:type="spellStart"/>
      <w:r w:rsidRPr="00D15C35">
        <w:rPr>
          <w:rFonts w:ascii="Century" w:hAnsi="Century" w:cs="Century"/>
          <w:b/>
          <w:bCs/>
          <w:color w:val="FF0000"/>
          <w:sz w:val="32"/>
          <w:szCs w:val="32"/>
        </w:rPr>
        <w:t>Adjustince</w:t>
      </w:r>
      <w:proofErr w:type="spellEnd"/>
      <w:r w:rsidRPr="00D15C35">
        <w:rPr>
          <w:rFonts w:ascii="Century" w:hAnsi="Century" w:cs="Century"/>
          <w:b/>
          <w:bCs/>
          <w:color w:val="FF0000"/>
          <w:sz w:val="32"/>
          <w:szCs w:val="32"/>
        </w:rPr>
        <w:t xml:space="preserve"> Duplicates In Given String?</w:t>
      </w:r>
    </w:p>
    <w:p w14:paraId="0417D538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StringProgrmmas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15B7620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CF669E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AdjustinceDuplicates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4BA08FB1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B56066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static void main(String[]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6E4026DB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String s1="ABBACCCCCD ";</w:t>
      </w:r>
    </w:p>
    <w:p w14:paraId="2E1F9ECA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1B6F59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while(true)</w:t>
      </w:r>
    </w:p>
    <w:p w14:paraId="4D8B5324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501738D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boolean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flag = true;</w:t>
      </w:r>
    </w:p>
    <w:p w14:paraId="53BAE281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90597D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for(int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0;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 s1.length()-1;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14:paraId="13C5D619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7B32DB6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if(s1.charAt(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) == s1.charAt(i+1)){</w:t>
      </w:r>
    </w:p>
    <w:p w14:paraId="1FED748A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15C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(s1= s1.substring(0, 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+ s1.substring(i+2)); </w:t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15C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("**********************************"+</w:t>
      </w: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739C884E" w14:textId="242E45D2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flag = false;</w:t>
      </w:r>
    </w:p>
    <w:p w14:paraId="5725FEB0" w14:textId="1E395ABD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67A88492" w14:textId="195AC926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6F2BEB0" w14:textId="4AE36B08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15C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("------------------");</w:t>
      </w:r>
    </w:p>
    <w:p w14:paraId="766EE8BE" w14:textId="118DDC8A" w:rsid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8E388C7" w14:textId="0A524A51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if (flag==true)</w:t>
      </w:r>
    </w:p>
    <w:p w14:paraId="0C031E53" w14:textId="11F9B10A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EAF1C6F" w14:textId="3309752C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D15C3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(s1);</w:t>
      </w:r>
    </w:p>
    <w:p w14:paraId="4EE2B6B3" w14:textId="0CE0D6BB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break;</w:t>
      </w:r>
    </w:p>
    <w:p w14:paraId="6A87CBEA" w14:textId="289A6AD3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6A6B682" w14:textId="4700DE8B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4B485A5" w14:textId="076655B0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C7804D9" w14:textId="77777777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C35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35EE70D" w14:textId="7BF1F695" w:rsidR="00D15C35" w:rsidRPr="00D15C35" w:rsidRDefault="00D15C35" w:rsidP="00D15C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D2BEFA" w14:textId="77777777" w:rsidR="00D15C35" w:rsidRPr="00D15C35" w:rsidRDefault="00D15C35" w:rsidP="00D15C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F5742E" w14:textId="77777777" w:rsidR="00D15C35" w:rsidRPr="00D15C35" w:rsidRDefault="00D15C35" w:rsidP="00D15C3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D15C35">
        <w:rPr>
          <w:rFonts w:ascii="Times New Roman" w:hAnsi="Times New Roman" w:cs="Times New Roman"/>
          <w:b/>
          <w:bCs/>
          <w:color w:val="FF0000"/>
          <w:sz w:val="36"/>
          <w:szCs w:val="36"/>
        </w:rPr>
        <w:lastRenderedPageBreak/>
        <w:t>O/p</w:t>
      </w:r>
    </w:p>
    <w:p w14:paraId="2076F01D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------------------</w:t>
      </w:r>
    </w:p>
    <w:p w14:paraId="0DE6557D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 xml:space="preserve">AACCCCCD </w:t>
      </w:r>
    </w:p>
    <w:p w14:paraId="586A64CA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**********************************1</w:t>
      </w:r>
    </w:p>
    <w:p w14:paraId="04A9850F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 xml:space="preserve">CCCCCD </w:t>
      </w:r>
    </w:p>
    <w:p w14:paraId="76624499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**********************************0</w:t>
      </w:r>
    </w:p>
    <w:p w14:paraId="32EE8B9B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 xml:space="preserve">CCCD </w:t>
      </w:r>
    </w:p>
    <w:p w14:paraId="046E940D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**********************************0</w:t>
      </w:r>
    </w:p>
    <w:p w14:paraId="213268ED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 xml:space="preserve">CD </w:t>
      </w:r>
    </w:p>
    <w:p w14:paraId="25F01A66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**********************************0</w:t>
      </w:r>
    </w:p>
    <w:p w14:paraId="07318DC8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------------------</w:t>
      </w:r>
    </w:p>
    <w:p w14:paraId="1318D327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4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4"/>
          <w:szCs w:val="24"/>
        </w:rPr>
        <w:t>------------------</w:t>
      </w:r>
    </w:p>
    <w:p w14:paraId="3A693A10" w14:textId="77777777" w:rsidR="00D15C35" w:rsidRPr="00D15C35" w:rsidRDefault="00D15C35" w:rsidP="00D15C35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D15C35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CD </w:t>
      </w:r>
    </w:p>
    <w:p w14:paraId="71E548CF" w14:textId="77777777" w:rsidR="00D15C35" w:rsidRPr="00D15C35" w:rsidRDefault="00D15C35" w:rsidP="00D15C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FED3C4" w14:textId="0AFF2E5B" w:rsidR="002D1B4D" w:rsidRDefault="002D1B4D" w:rsidP="002D1B4D">
      <w:pPr>
        <w:spacing w:line="0" w:lineRule="atLeast"/>
        <w:rPr>
          <w:rFonts w:ascii="Times New Roman" w:eastAsia="Times New Roman" w:hAnsi="Times New Roman"/>
          <w:b/>
          <w:color w:val="FF0000"/>
          <w:sz w:val="31"/>
        </w:rPr>
      </w:pPr>
      <w:r>
        <w:rPr>
          <w:rFonts w:ascii="Times New Roman" w:eastAsia="Times New Roman" w:hAnsi="Times New Roman"/>
          <w:b/>
          <w:color w:val="FF0000"/>
          <w:sz w:val="31"/>
        </w:rPr>
        <w:t>43.WAJP To Find Given String is Anagram or Not?</w:t>
      </w:r>
    </w:p>
    <w:p w14:paraId="760EDB8B" w14:textId="77777777" w:rsidR="002D1B4D" w:rsidRDefault="002D1B4D" w:rsidP="002D1B4D">
      <w:pPr>
        <w:spacing w:line="283" w:lineRule="exact"/>
        <w:rPr>
          <w:rFonts w:ascii="Times New Roman" w:eastAsia="Times New Roman" w:hAnsi="Times New Roman"/>
        </w:rPr>
      </w:pPr>
    </w:p>
    <w:p w14:paraId="33095F6E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Strings6;</w:t>
      </w:r>
    </w:p>
    <w:p w14:paraId="099EC339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2AB42764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Anagram {</w:t>
      </w:r>
    </w:p>
    <w:p w14:paraId="5C57FE52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36C46535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</w:p>
    <w:p w14:paraId="276B7ECB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61EBF1BC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i/>
          <w:sz w:val="24"/>
        </w:rPr>
        <w:t>isanagram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</w:t>
      </w:r>
      <w:proofErr w:type="spellStart"/>
      <w:r>
        <w:rPr>
          <w:rFonts w:ascii="Consolas" w:eastAsia="Consolas" w:hAnsi="Consolas"/>
          <w:color w:val="2A00FF"/>
          <w:sz w:val="24"/>
        </w:rPr>
        <w:t>silent"</w:t>
      </w:r>
      <w:r>
        <w:rPr>
          <w:rFonts w:ascii="Consolas" w:eastAsia="Consolas" w:hAnsi="Consolas"/>
          <w:sz w:val="24"/>
        </w:rPr>
        <w:t>,</w:t>
      </w:r>
      <w:r>
        <w:rPr>
          <w:rFonts w:ascii="Consolas" w:eastAsia="Consolas" w:hAnsi="Consolas"/>
          <w:color w:val="2A00FF"/>
          <w:sz w:val="24"/>
        </w:rPr>
        <w:t>"listen</w:t>
      </w:r>
      <w:proofErr w:type="spellEnd"/>
      <w:r>
        <w:rPr>
          <w:rFonts w:ascii="Consolas" w:eastAsia="Consolas" w:hAnsi="Consolas"/>
          <w:color w:val="2A00FF"/>
          <w:sz w:val="24"/>
        </w:rPr>
        <w:t>"</w:t>
      </w:r>
      <w:r>
        <w:rPr>
          <w:rFonts w:ascii="Consolas" w:eastAsia="Consolas" w:hAnsi="Consolas"/>
          <w:sz w:val="24"/>
        </w:rPr>
        <w:t>));</w:t>
      </w:r>
    </w:p>
    <w:p w14:paraId="33A597C8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72BCAF5E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4BA08F93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69B0DFEE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 xml:space="preserve">public static </w:t>
      </w:r>
      <w:proofErr w:type="spellStart"/>
      <w:r>
        <w:rPr>
          <w:rFonts w:ascii="Consolas" w:eastAsia="Consolas" w:hAnsi="Consolas"/>
          <w:color w:val="7F0055"/>
          <w:sz w:val="24"/>
        </w:rPr>
        <w:t>boolean</w:t>
      </w:r>
      <w:proofErr w:type="spellEnd"/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isanagram</w:t>
      </w:r>
      <w:proofErr w:type="spellEnd"/>
      <w:r>
        <w:rPr>
          <w:rFonts w:ascii="Consolas" w:eastAsia="Consolas" w:hAnsi="Consolas"/>
          <w:color w:val="000000"/>
          <w:sz w:val="24"/>
        </w:rPr>
        <w:t>(String</w:t>
      </w:r>
      <w:r>
        <w:rPr>
          <w:rFonts w:ascii="Consolas" w:eastAsia="Consolas" w:hAnsi="Consolas"/>
          <w:color w:val="6A3E3E"/>
          <w:sz w:val="24"/>
        </w:rPr>
        <w:t xml:space="preserve"> s1</w:t>
      </w:r>
      <w:r>
        <w:rPr>
          <w:rFonts w:ascii="Consolas" w:eastAsia="Consolas" w:hAnsi="Consolas"/>
          <w:color w:val="000000"/>
          <w:sz w:val="24"/>
        </w:rPr>
        <w:t>,String</w:t>
      </w:r>
      <w:r>
        <w:rPr>
          <w:rFonts w:ascii="Consolas" w:eastAsia="Consolas" w:hAnsi="Consolas"/>
          <w:color w:val="6A3E3E"/>
          <w:sz w:val="24"/>
        </w:rPr>
        <w:t xml:space="preserve"> s2</w:t>
      </w:r>
      <w:r>
        <w:rPr>
          <w:rFonts w:ascii="Consolas" w:eastAsia="Consolas" w:hAnsi="Consolas"/>
          <w:color w:val="000000"/>
          <w:sz w:val="24"/>
        </w:rPr>
        <w:t>)</w:t>
      </w:r>
    </w:p>
    <w:p w14:paraId="418B8C05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21877E80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660CB071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0FD9C4E2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while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7F0055"/>
          <w:sz w:val="24"/>
        </w:rPr>
        <w:t>true</w:t>
      </w:r>
      <w:r>
        <w:rPr>
          <w:rFonts w:ascii="Consolas" w:eastAsia="Consolas" w:hAnsi="Consolas"/>
          <w:color w:val="000000"/>
          <w:sz w:val="24"/>
        </w:rPr>
        <w:t>)</w:t>
      </w:r>
    </w:p>
    <w:p w14:paraId="3062BFCF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57653A65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lastRenderedPageBreak/>
        <w:t>{</w:t>
      </w:r>
    </w:p>
    <w:p w14:paraId="617E187F" w14:textId="77777777" w:rsidR="002D1B4D" w:rsidRDefault="002D1B4D" w:rsidP="002D1B4D">
      <w:pPr>
        <w:spacing w:line="323" w:lineRule="exact"/>
        <w:rPr>
          <w:rFonts w:ascii="Times New Roman" w:eastAsia="Times New Roman" w:hAnsi="Times New Roman"/>
        </w:rPr>
      </w:pPr>
    </w:p>
    <w:p w14:paraId="3D7E97E1" w14:textId="77777777" w:rsidR="002D1B4D" w:rsidRDefault="002D1B4D" w:rsidP="002D1B4D">
      <w:pPr>
        <w:spacing w:line="460" w:lineRule="auto"/>
        <w:ind w:right="256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.length()==0 &amp;&amp;</w:t>
      </w:r>
      <w:r>
        <w:rPr>
          <w:rFonts w:ascii="Consolas" w:eastAsia="Consolas" w:hAnsi="Consolas"/>
          <w:color w:val="6A3E3E"/>
          <w:sz w:val="24"/>
        </w:rPr>
        <w:t xml:space="preserve"> s2</w:t>
      </w:r>
      <w:r>
        <w:rPr>
          <w:rFonts w:ascii="Consolas" w:eastAsia="Consolas" w:hAnsi="Consolas"/>
          <w:color w:val="000000"/>
          <w:sz w:val="24"/>
        </w:rPr>
        <w:t>.length()==0)</w:t>
      </w:r>
      <w:r>
        <w:rPr>
          <w:rFonts w:ascii="Consolas" w:eastAsia="Consolas" w:hAnsi="Consolas"/>
          <w:color w:val="7F0055"/>
          <w:sz w:val="24"/>
        </w:rPr>
        <w:t xml:space="preserve"> return true</w:t>
      </w:r>
      <w:r>
        <w:rPr>
          <w:rFonts w:ascii="Consolas" w:eastAsia="Consolas" w:hAnsi="Consolas"/>
          <w:color w:val="000000"/>
          <w:sz w:val="24"/>
        </w:rPr>
        <w:t>;</w:t>
      </w:r>
      <w:r>
        <w:rPr>
          <w:rFonts w:ascii="Consolas" w:eastAsia="Consolas" w:hAnsi="Consolas"/>
          <w:color w:val="7F0055"/>
          <w:sz w:val="24"/>
        </w:rPr>
        <w:t xml:space="preserve"> if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.length()!=</w:t>
      </w: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>.length())</w:t>
      </w:r>
      <w:r>
        <w:rPr>
          <w:rFonts w:ascii="Consolas" w:eastAsia="Consolas" w:hAnsi="Consolas"/>
          <w:color w:val="7F0055"/>
          <w:sz w:val="24"/>
        </w:rPr>
        <w:t xml:space="preserve"> return false</w:t>
      </w:r>
      <w:r>
        <w:rPr>
          <w:rFonts w:ascii="Consolas" w:eastAsia="Consolas" w:hAnsi="Consolas"/>
          <w:color w:val="000000"/>
          <w:sz w:val="24"/>
        </w:rPr>
        <w:t>;</w:t>
      </w:r>
      <w:r>
        <w:rPr>
          <w:rFonts w:ascii="Consolas" w:eastAsia="Consolas" w:hAnsi="Consolas"/>
          <w:color w:val="7F0055"/>
          <w:sz w:val="24"/>
        </w:rPr>
        <w:t xml:space="preserve"> char</w:t>
      </w:r>
      <w:r>
        <w:rPr>
          <w:rFonts w:ascii="Consolas" w:eastAsia="Consolas" w:hAnsi="Consolas"/>
          <w:color w:val="6A3E3E"/>
          <w:sz w:val="24"/>
        </w:rPr>
        <w:t xml:space="preserve"> c</w:t>
      </w:r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.charAt(0);</w:t>
      </w:r>
    </w:p>
    <w:p w14:paraId="49BB6F39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bookmarkStart w:id="27" w:name="page36"/>
      <w:bookmarkEnd w:id="27"/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.replace(</w:t>
      </w:r>
      <w:r>
        <w:rPr>
          <w:rFonts w:ascii="Consolas" w:eastAsia="Consolas" w:hAnsi="Consolas"/>
          <w:color w:val="6A3E3E"/>
          <w:sz w:val="24"/>
        </w:rPr>
        <w:t>c</w:t>
      </w:r>
      <w:r>
        <w:rPr>
          <w:rFonts w:ascii="Consolas" w:eastAsia="Consolas" w:hAnsi="Consolas"/>
          <w:color w:val="000000"/>
          <w:sz w:val="24"/>
        </w:rPr>
        <w:t>+</w:t>
      </w:r>
      <w:r>
        <w:rPr>
          <w:rFonts w:ascii="Consolas" w:eastAsia="Consolas" w:hAnsi="Consolas"/>
          <w:color w:val="2A00FF"/>
          <w:sz w:val="24"/>
        </w:rPr>
        <w:t>""</w:t>
      </w:r>
      <w:r>
        <w:rPr>
          <w:rFonts w:ascii="Consolas" w:eastAsia="Consolas" w:hAnsi="Consolas"/>
          <w:color w:val="000000"/>
          <w:sz w:val="24"/>
        </w:rPr>
        <w:t>,</w:t>
      </w:r>
      <w:r>
        <w:rPr>
          <w:rFonts w:ascii="Consolas" w:eastAsia="Consolas" w:hAnsi="Consolas"/>
          <w:color w:val="2A00FF"/>
          <w:sz w:val="24"/>
        </w:rPr>
        <w:t>""</w:t>
      </w:r>
      <w:r>
        <w:rPr>
          <w:rFonts w:ascii="Consolas" w:eastAsia="Consolas" w:hAnsi="Consolas"/>
          <w:color w:val="000000"/>
          <w:sz w:val="24"/>
        </w:rPr>
        <w:t>);</w:t>
      </w:r>
    </w:p>
    <w:p w14:paraId="36A6C7CE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374C0B78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>.replace(</w:t>
      </w:r>
      <w:r>
        <w:rPr>
          <w:rFonts w:ascii="Consolas" w:eastAsia="Consolas" w:hAnsi="Consolas"/>
          <w:color w:val="6A3E3E"/>
          <w:sz w:val="24"/>
        </w:rPr>
        <w:t>c</w:t>
      </w:r>
      <w:r>
        <w:rPr>
          <w:rFonts w:ascii="Consolas" w:eastAsia="Consolas" w:hAnsi="Consolas"/>
          <w:color w:val="000000"/>
          <w:sz w:val="24"/>
        </w:rPr>
        <w:t>+</w:t>
      </w:r>
      <w:r>
        <w:rPr>
          <w:rFonts w:ascii="Consolas" w:eastAsia="Consolas" w:hAnsi="Consolas"/>
          <w:color w:val="2A00FF"/>
          <w:sz w:val="24"/>
        </w:rPr>
        <w:t>""</w:t>
      </w:r>
      <w:r>
        <w:rPr>
          <w:rFonts w:ascii="Consolas" w:eastAsia="Consolas" w:hAnsi="Consolas"/>
          <w:color w:val="000000"/>
          <w:sz w:val="24"/>
        </w:rPr>
        <w:t>,</w:t>
      </w:r>
      <w:r>
        <w:rPr>
          <w:rFonts w:ascii="Consolas" w:eastAsia="Consolas" w:hAnsi="Consolas"/>
          <w:color w:val="2A00FF"/>
          <w:sz w:val="24"/>
        </w:rPr>
        <w:t>""</w:t>
      </w:r>
      <w:r>
        <w:rPr>
          <w:rFonts w:ascii="Consolas" w:eastAsia="Consolas" w:hAnsi="Consolas"/>
          <w:color w:val="000000"/>
          <w:sz w:val="24"/>
        </w:rPr>
        <w:t>);</w:t>
      </w:r>
    </w:p>
    <w:p w14:paraId="7B60C811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4AE82D56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48200B24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10584830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25D60054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1DD75469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}// true</w:t>
      </w:r>
    </w:p>
    <w:p w14:paraId="68CDF4F8" w14:textId="77777777" w:rsidR="002D1B4D" w:rsidRDefault="002D1B4D" w:rsidP="002D1B4D">
      <w:pPr>
        <w:spacing w:line="283" w:lineRule="exact"/>
        <w:rPr>
          <w:rFonts w:ascii="Times New Roman" w:eastAsia="Times New Roman" w:hAnsi="Times New Roman"/>
        </w:rPr>
      </w:pPr>
    </w:p>
    <w:p w14:paraId="403BAA1B" w14:textId="77777777" w:rsidR="002D1B4D" w:rsidRDefault="002D1B4D" w:rsidP="002D1B4D">
      <w:pPr>
        <w:spacing w:line="0" w:lineRule="atLeast"/>
        <w:rPr>
          <w:rFonts w:ascii="Consolas" w:eastAsia="Consolas" w:hAnsi="Consolas"/>
          <w:b/>
          <w:color w:val="FF0000"/>
          <w:sz w:val="32"/>
        </w:rPr>
      </w:pPr>
      <w:r>
        <w:rPr>
          <w:rFonts w:ascii="Consolas" w:eastAsia="Consolas" w:hAnsi="Consolas"/>
          <w:b/>
          <w:color w:val="FF0000"/>
          <w:sz w:val="32"/>
        </w:rPr>
        <w:t>Another Way</w:t>
      </w:r>
    </w:p>
    <w:p w14:paraId="4BF9A9BF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43F1D95B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package</w:t>
      </w:r>
      <w:r>
        <w:rPr>
          <w:rFonts w:ascii="Consolas" w:eastAsia="Consolas" w:hAnsi="Consolas"/>
          <w:color w:val="000000"/>
          <w:sz w:val="24"/>
        </w:rPr>
        <w:t xml:space="preserve"> Strings6;</w:t>
      </w:r>
    </w:p>
    <w:p w14:paraId="302C5126" w14:textId="77777777" w:rsidR="002D1B4D" w:rsidRDefault="002D1B4D" w:rsidP="002D1B4D">
      <w:pPr>
        <w:spacing w:line="279" w:lineRule="exact"/>
        <w:rPr>
          <w:rFonts w:ascii="Times New Roman" w:eastAsia="Times New Roman" w:hAnsi="Times New Roman"/>
        </w:rPr>
      </w:pPr>
    </w:p>
    <w:p w14:paraId="2F31F785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import</w:t>
      </w:r>
      <w:r>
        <w:rPr>
          <w:rFonts w:ascii="Consolas" w:eastAsia="Consolas" w:hAnsi="Consolas"/>
          <w:color w:val="000000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4"/>
        </w:rPr>
        <w:t>java.util.Arrays</w:t>
      </w:r>
      <w:proofErr w:type="spellEnd"/>
      <w:r>
        <w:rPr>
          <w:rFonts w:ascii="Consolas" w:eastAsia="Consolas" w:hAnsi="Consolas"/>
          <w:color w:val="000000"/>
          <w:sz w:val="24"/>
        </w:rPr>
        <w:t>;</w:t>
      </w:r>
    </w:p>
    <w:p w14:paraId="2AF1858E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0E9D6311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class</w:t>
      </w:r>
      <w:r>
        <w:rPr>
          <w:rFonts w:ascii="Consolas" w:eastAsia="Consolas" w:hAnsi="Consolas"/>
          <w:color w:val="000000"/>
          <w:sz w:val="24"/>
        </w:rPr>
        <w:t xml:space="preserve"> Anagram2 {</w:t>
      </w:r>
    </w:p>
    <w:p w14:paraId="46EE4BC8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3EDE11DF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public static void</w:t>
      </w:r>
      <w:r>
        <w:rPr>
          <w:rFonts w:ascii="Consolas" w:eastAsia="Consolas" w:hAnsi="Consolas"/>
          <w:color w:val="000000"/>
          <w:sz w:val="24"/>
        </w:rPr>
        <w:t xml:space="preserve"> main(String[]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args</w:t>
      </w:r>
      <w:proofErr w:type="spellEnd"/>
      <w:r>
        <w:rPr>
          <w:rFonts w:ascii="Consolas" w:eastAsia="Consolas" w:hAnsi="Consolas"/>
          <w:color w:val="000000"/>
          <w:sz w:val="24"/>
        </w:rPr>
        <w:t>) {</w:t>
      </w:r>
    </w:p>
    <w:p w14:paraId="68606629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553C1E0B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System.</w:t>
      </w:r>
      <w:r>
        <w:rPr>
          <w:rFonts w:ascii="Consolas" w:eastAsia="Consolas" w:hAnsi="Consolas"/>
          <w:i/>
          <w:color w:val="0000C0"/>
          <w:sz w:val="24"/>
        </w:rPr>
        <w:t>out</w:t>
      </w:r>
      <w:r>
        <w:rPr>
          <w:rFonts w:ascii="Consolas" w:eastAsia="Consolas" w:hAnsi="Consolas"/>
          <w:sz w:val="24"/>
        </w:rPr>
        <w:t>.println</w:t>
      </w:r>
      <w:proofErr w:type="spellEnd"/>
      <w:r>
        <w:rPr>
          <w:rFonts w:ascii="Consolas" w:eastAsia="Consolas" w:hAnsi="Consolas"/>
          <w:sz w:val="24"/>
        </w:rPr>
        <w:t>(</w:t>
      </w:r>
      <w:proofErr w:type="spellStart"/>
      <w:r>
        <w:rPr>
          <w:rFonts w:ascii="Consolas" w:eastAsia="Consolas" w:hAnsi="Consolas"/>
          <w:i/>
          <w:sz w:val="24"/>
        </w:rPr>
        <w:t>isanagram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2A00FF"/>
          <w:sz w:val="24"/>
        </w:rPr>
        <w:t>"</w:t>
      </w:r>
      <w:proofErr w:type="spellStart"/>
      <w:r>
        <w:rPr>
          <w:rFonts w:ascii="Consolas" w:eastAsia="Consolas" w:hAnsi="Consolas"/>
          <w:color w:val="2A00FF"/>
          <w:sz w:val="24"/>
        </w:rPr>
        <w:t>silent"</w:t>
      </w:r>
      <w:r>
        <w:rPr>
          <w:rFonts w:ascii="Consolas" w:eastAsia="Consolas" w:hAnsi="Consolas"/>
          <w:sz w:val="24"/>
        </w:rPr>
        <w:t>,</w:t>
      </w:r>
      <w:r>
        <w:rPr>
          <w:rFonts w:ascii="Consolas" w:eastAsia="Consolas" w:hAnsi="Consolas"/>
          <w:color w:val="2A00FF"/>
          <w:sz w:val="24"/>
        </w:rPr>
        <w:t>"listen</w:t>
      </w:r>
      <w:proofErr w:type="spellEnd"/>
      <w:r>
        <w:rPr>
          <w:rFonts w:ascii="Consolas" w:eastAsia="Consolas" w:hAnsi="Consolas"/>
          <w:color w:val="2A00FF"/>
          <w:sz w:val="24"/>
        </w:rPr>
        <w:t>"</w:t>
      </w:r>
      <w:r>
        <w:rPr>
          <w:rFonts w:ascii="Consolas" w:eastAsia="Consolas" w:hAnsi="Consolas"/>
          <w:sz w:val="24"/>
        </w:rPr>
        <w:t>));</w:t>
      </w:r>
    </w:p>
    <w:p w14:paraId="7E595C17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452EE53A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331CBA1D" w14:textId="77777777" w:rsidR="002D1B4D" w:rsidRDefault="002D1B4D" w:rsidP="002D1B4D">
      <w:pPr>
        <w:spacing w:line="292" w:lineRule="exact"/>
        <w:rPr>
          <w:rFonts w:ascii="Times New Roman" w:eastAsia="Times New Roman" w:hAnsi="Times New Roman"/>
        </w:rPr>
      </w:pPr>
    </w:p>
    <w:p w14:paraId="701CAE6B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3"/>
        </w:rPr>
      </w:pPr>
      <w:r>
        <w:rPr>
          <w:rFonts w:ascii="Consolas" w:eastAsia="Consolas" w:hAnsi="Consolas"/>
          <w:color w:val="7F0055"/>
          <w:sz w:val="23"/>
        </w:rPr>
        <w:t xml:space="preserve">public static </w:t>
      </w:r>
      <w:proofErr w:type="spellStart"/>
      <w:r>
        <w:rPr>
          <w:rFonts w:ascii="Consolas" w:eastAsia="Consolas" w:hAnsi="Consolas"/>
          <w:color w:val="7F0055"/>
          <w:sz w:val="23"/>
        </w:rPr>
        <w:t>boolean</w:t>
      </w:r>
      <w:proofErr w:type="spellEnd"/>
      <w:r>
        <w:rPr>
          <w:rFonts w:ascii="Consolas" w:eastAsia="Consolas" w:hAnsi="Consolas"/>
          <w:color w:val="000000"/>
          <w:sz w:val="23"/>
        </w:rPr>
        <w:t xml:space="preserve"> </w:t>
      </w:r>
      <w:proofErr w:type="spellStart"/>
      <w:r>
        <w:rPr>
          <w:rFonts w:ascii="Consolas" w:eastAsia="Consolas" w:hAnsi="Consolas"/>
          <w:color w:val="000000"/>
          <w:sz w:val="23"/>
        </w:rPr>
        <w:t>isanagram</w:t>
      </w:r>
      <w:proofErr w:type="spellEnd"/>
      <w:r>
        <w:rPr>
          <w:rFonts w:ascii="Consolas" w:eastAsia="Consolas" w:hAnsi="Consolas"/>
          <w:color w:val="000000"/>
          <w:sz w:val="23"/>
        </w:rPr>
        <w:t>(String</w:t>
      </w:r>
      <w:r>
        <w:rPr>
          <w:rFonts w:ascii="Consolas" w:eastAsia="Consolas" w:hAnsi="Consolas"/>
          <w:color w:val="6A3E3E"/>
          <w:sz w:val="23"/>
        </w:rPr>
        <w:t xml:space="preserve"> s1</w:t>
      </w:r>
      <w:r>
        <w:rPr>
          <w:rFonts w:ascii="Consolas" w:eastAsia="Consolas" w:hAnsi="Consolas"/>
          <w:color w:val="000000"/>
          <w:sz w:val="23"/>
        </w:rPr>
        <w:t>,String</w:t>
      </w:r>
      <w:r>
        <w:rPr>
          <w:rFonts w:ascii="Consolas" w:eastAsia="Consolas" w:hAnsi="Consolas"/>
          <w:color w:val="6A3E3E"/>
          <w:sz w:val="23"/>
        </w:rPr>
        <w:t xml:space="preserve"> s2</w:t>
      </w:r>
      <w:r>
        <w:rPr>
          <w:rFonts w:ascii="Consolas" w:eastAsia="Consolas" w:hAnsi="Consolas"/>
          <w:color w:val="000000"/>
          <w:sz w:val="23"/>
        </w:rPr>
        <w:t>)</w:t>
      </w:r>
    </w:p>
    <w:p w14:paraId="175C2E71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466E6A5C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lastRenderedPageBreak/>
        <w:t>{</w:t>
      </w:r>
    </w:p>
    <w:p w14:paraId="14F325F0" w14:textId="77777777" w:rsidR="002D1B4D" w:rsidRDefault="002D1B4D" w:rsidP="002D1B4D">
      <w:pPr>
        <w:spacing w:line="323" w:lineRule="exact"/>
        <w:rPr>
          <w:rFonts w:ascii="Times New Roman" w:eastAsia="Times New Roman" w:hAnsi="Times New Roman"/>
        </w:rPr>
      </w:pPr>
    </w:p>
    <w:p w14:paraId="4F032BD9" w14:textId="77777777" w:rsidR="002D1B4D" w:rsidRDefault="002D1B4D" w:rsidP="002D1B4D">
      <w:pPr>
        <w:spacing w:line="460" w:lineRule="auto"/>
        <w:ind w:right="348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.length()!=</w:t>
      </w: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>.length())</w:t>
      </w:r>
      <w:r>
        <w:rPr>
          <w:rFonts w:ascii="Consolas" w:eastAsia="Consolas" w:hAnsi="Consolas"/>
          <w:color w:val="7F0055"/>
          <w:sz w:val="24"/>
        </w:rPr>
        <w:t xml:space="preserve"> return false</w:t>
      </w:r>
      <w:r>
        <w:rPr>
          <w:rFonts w:ascii="Consolas" w:eastAsia="Consolas" w:hAnsi="Consolas"/>
          <w:color w:val="000000"/>
          <w:sz w:val="24"/>
        </w:rPr>
        <w:t>;</w:t>
      </w:r>
      <w:r>
        <w:rPr>
          <w:rFonts w:ascii="Consolas" w:eastAsia="Consolas" w:hAnsi="Consolas"/>
          <w:color w:val="7F0055"/>
          <w:sz w:val="24"/>
        </w:rPr>
        <w:t xml:space="preserve"> char</w:t>
      </w:r>
      <w:r>
        <w:rPr>
          <w:rFonts w:ascii="Consolas" w:eastAsia="Consolas" w:hAnsi="Consolas"/>
          <w:color w:val="000000"/>
          <w:sz w:val="24"/>
        </w:rPr>
        <w:t>[]</w:t>
      </w:r>
      <w:r>
        <w:rPr>
          <w:rFonts w:ascii="Consolas" w:eastAsia="Consolas" w:hAnsi="Consolas"/>
          <w:color w:val="6A3E3E"/>
          <w:sz w:val="24"/>
        </w:rPr>
        <w:t xml:space="preserve"> c1</w:t>
      </w:r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6A3E3E"/>
          <w:sz w:val="24"/>
        </w:rPr>
        <w:t>s1</w:t>
      </w:r>
      <w:r>
        <w:rPr>
          <w:rFonts w:ascii="Consolas" w:eastAsia="Consolas" w:hAnsi="Consolas"/>
          <w:color w:val="000000"/>
          <w:sz w:val="24"/>
        </w:rPr>
        <w:t>.</w:t>
      </w:r>
      <w:r>
        <w:rPr>
          <w:rFonts w:ascii="Consolas" w:eastAsia="Consolas" w:hAnsi="Consolas"/>
          <w:color w:val="000000"/>
          <w:sz w:val="24"/>
          <w:highlight w:val="lightGray"/>
        </w:rPr>
        <w:t>toCharArray</w:t>
      </w:r>
      <w:r>
        <w:rPr>
          <w:rFonts w:ascii="Consolas" w:eastAsia="Consolas" w:hAnsi="Consolas"/>
          <w:color w:val="000000"/>
          <w:sz w:val="24"/>
        </w:rPr>
        <w:t>();</w:t>
      </w:r>
    </w:p>
    <w:p w14:paraId="47B5FE7F" w14:textId="77777777" w:rsidR="002D1B4D" w:rsidRDefault="002D1B4D" w:rsidP="002D1B4D">
      <w:pPr>
        <w:spacing w:line="460" w:lineRule="auto"/>
        <w:ind w:right="3486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 xml:space="preserve"> char</w:t>
      </w:r>
      <w:r>
        <w:rPr>
          <w:rFonts w:ascii="Consolas" w:eastAsia="Consolas" w:hAnsi="Consolas"/>
          <w:color w:val="000000"/>
          <w:sz w:val="24"/>
        </w:rPr>
        <w:t>[]</w:t>
      </w:r>
      <w:r>
        <w:rPr>
          <w:rFonts w:ascii="Consolas" w:eastAsia="Consolas" w:hAnsi="Consolas"/>
          <w:color w:val="6A3E3E"/>
          <w:sz w:val="24"/>
        </w:rPr>
        <w:t xml:space="preserve"> c2</w:t>
      </w:r>
      <w:r>
        <w:rPr>
          <w:rFonts w:ascii="Consolas" w:eastAsia="Consolas" w:hAnsi="Consolas"/>
          <w:color w:val="000000"/>
          <w:sz w:val="24"/>
        </w:rPr>
        <w:t>=</w:t>
      </w:r>
      <w:r>
        <w:rPr>
          <w:rFonts w:ascii="Consolas" w:eastAsia="Consolas" w:hAnsi="Consolas"/>
          <w:color w:val="6A3E3E"/>
          <w:sz w:val="24"/>
        </w:rPr>
        <w:t>s2</w:t>
      </w:r>
      <w:r>
        <w:rPr>
          <w:rFonts w:ascii="Consolas" w:eastAsia="Consolas" w:hAnsi="Consolas"/>
          <w:color w:val="000000"/>
          <w:sz w:val="24"/>
        </w:rPr>
        <w:t>.</w:t>
      </w:r>
      <w:r>
        <w:rPr>
          <w:rFonts w:ascii="Consolas" w:eastAsia="Consolas" w:hAnsi="Consolas"/>
          <w:color w:val="000000"/>
          <w:sz w:val="24"/>
          <w:highlight w:val="lightGray"/>
        </w:rPr>
        <w:t>toCharArray</w:t>
      </w:r>
      <w:r>
        <w:rPr>
          <w:rFonts w:ascii="Consolas" w:eastAsia="Consolas" w:hAnsi="Consolas"/>
          <w:color w:val="000000"/>
          <w:sz w:val="24"/>
        </w:rPr>
        <w:t>();</w:t>
      </w:r>
    </w:p>
    <w:p w14:paraId="2BF11FBC" w14:textId="77777777" w:rsidR="002D1B4D" w:rsidRDefault="002D1B4D" w:rsidP="002D1B4D">
      <w:pPr>
        <w:spacing w:line="24" w:lineRule="exact"/>
        <w:rPr>
          <w:rFonts w:ascii="Times New Roman" w:eastAsia="Times New Roman" w:hAnsi="Times New Roman"/>
        </w:rPr>
      </w:pPr>
    </w:p>
    <w:p w14:paraId="5C5B41B7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Arrays.</w:t>
      </w:r>
      <w:r>
        <w:rPr>
          <w:rFonts w:ascii="Consolas" w:eastAsia="Consolas" w:hAnsi="Consolas"/>
          <w:i/>
          <w:sz w:val="24"/>
        </w:rPr>
        <w:t>sort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c1</w:t>
      </w:r>
      <w:r>
        <w:rPr>
          <w:rFonts w:ascii="Consolas" w:eastAsia="Consolas" w:hAnsi="Consolas"/>
          <w:sz w:val="24"/>
        </w:rPr>
        <w:t>);</w:t>
      </w:r>
    </w:p>
    <w:p w14:paraId="33F50231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5961DD2D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proofErr w:type="spellStart"/>
      <w:r>
        <w:rPr>
          <w:rFonts w:ascii="Consolas" w:eastAsia="Consolas" w:hAnsi="Consolas"/>
          <w:sz w:val="24"/>
        </w:rPr>
        <w:t>Arrays.</w:t>
      </w:r>
      <w:r>
        <w:rPr>
          <w:rFonts w:ascii="Consolas" w:eastAsia="Consolas" w:hAnsi="Consolas"/>
          <w:i/>
          <w:sz w:val="24"/>
        </w:rPr>
        <w:t>sort</w:t>
      </w:r>
      <w:proofErr w:type="spellEnd"/>
      <w:r>
        <w:rPr>
          <w:rFonts w:ascii="Consolas" w:eastAsia="Consolas" w:hAnsi="Consolas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c2</w:t>
      </w:r>
      <w:r>
        <w:rPr>
          <w:rFonts w:ascii="Consolas" w:eastAsia="Consolas" w:hAnsi="Consolas"/>
          <w:sz w:val="24"/>
        </w:rPr>
        <w:t>);</w:t>
      </w:r>
    </w:p>
    <w:p w14:paraId="1A6EFD36" w14:textId="77777777" w:rsidR="002D1B4D" w:rsidRDefault="002D1B4D" w:rsidP="002D1B4D">
      <w:pPr>
        <w:spacing w:line="279" w:lineRule="exact"/>
        <w:rPr>
          <w:rFonts w:ascii="Times New Roman" w:eastAsia="Times New Roman" w:hAnsi="Times New Roman"/>
        </w:rPr>
      </w:pPr>
    </w:p>
    <w:p w14:paraId="2EF4CFBE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for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7F0055"/>
          <w:sz w:val="24"/>
        </w:rPr>
        <w:t>int</w:t>
      </w:r>
      <w:r>
        <w:rPr>
          <w:rFonts w:ascii="Consolas" w:eastAsia="Consolas" w:hAnsi="Consolas"/>
          <w:color w:val="6A3E3E"/>
          <w:sz w:val="24"/>
        </w:rPr>
        <w:t xml:space="preserve"> 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=0;</w:t>
      </w:r>
      <w:r>
        <w:rPr>
          <w:rFonts w:ascii="Consolas" w:eastAsia="Consolas" w:hAnsi="Consolas"/>
          <w:color w:val="6A3E3E"/>
          <w:sz w:val="24"/>
        </w:rPr>
        <w:t>i</w:t>
      </w:r>
      <w:r>
        <w:rPr>
          <w:rFonts w:ascii="Consolas" w:eastAsia="Consolas" w:hAnsi="Consolas"/>
          <w:color w:val="000000"/>
          <w:sz w:val="24"/>
        </w:rPr>
        <w:t>&lt;</w:t>
      </w:r>
      <w:r>
        <w:rPr>
          <w:rFonts w:ascii="Consolas" w:eastAsia="Consolas" w:hAnsi="Consolas"/>
          <w:color w:val="6A3E3E"/>
          <w:sz w:val="24"/>
        </w:rPr>
        <w:t>c1</w:t>
      </w:r>
      <w:r>
        <w:rPr>
          <w:rFonts w:ascii="Consolas" w:eastAsia="Consolas" w:hAnsi="Consolas"/>
          <w:color w:val="000000"/>
          <w:sz w:val="24"/>
        </w:rPr>
        <w:t>.</w:t>
      </w:r>
      <w:r>
        <w:rPr>
          <w:rFonts w:ascii="Consolas" w:eastAsia="Consolas" w:hAnsi="Consolas"/>
          <w:color w:val="0000C0"/>
          <w:sz w:val="24"/>
        </w:rPr>
        <w:t>length</w:t>
      </w:r>
      <w:r>
        <w:rPr>
          <w:rFonts w:ascii="Consolas" w:eastAsia="Consolas" w:hAnsi="Consolas"/>
          <w:color w:val="000000"/>
          <w:sz w:val="24"/>
        </w:rPr>
        <w:t>;</w:t>
      </w:r>
      <w:r>
        <w:rPr>
          <w:rFonts w:ascii="Consolas" w:eastAsia="Consolas" w:hAnsi="Consolas"/>
          <w:color w:val="6A3E3E"/>
          <w:sz w:val="24"/>
        </w:rPr>
        <w:t>i</w:t>
      </w:r>
      <w:r>
        <w:rPr>
          <w:rFonts w:ascii="Consolas" w:eastAsia="Consolas" w:hAnsi="Consolas"/>
          <w:color w:val="000000"/>
          <w:sz w:val="24"/>
        </w:rPr>
        <w:t>++)</w:t>
      </w:r>
    </w:p>
    <w:p w14:paraId="00D27EAC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26524D60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3E6F1AE4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476778F4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if</w:t>
      </w:r>
      <w:r>
        <w:rPr>
          <w:rFonts w:ascii="Consolas" w:eastAsia="Consolas" w:hAnsi="Consolas"/>
          <w:color w:val="000000"/>
          <w:sz w:val="24"/>
        </w:rPr>
        <w:t>(</w:t>
      </w:r>
      <w:r>
        <w:rPr>
          <w:rFonts w:ascii="Consolas" w:eastAsia="Consolas" w:hAnsi="Consolas"/>
          <w:color w:val="6A3E3E"/>
          <w:sz w:val="24"/>
        </w:rPr>
        <w:t>c1</w:t>
      </w:r>
      <w:r>
        <w:rPr>
          <w:rFonts w:ascii="Consolas" w:eastAsia="Consolas" w:hAnsi="Consolas"/>
          <w:color w:val="000000"/>
          <w:sz w:val="24"/>
        </w:rPr>
        <w:t>[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]!=</w:t>
      </w:r>
      <w:r>
        <w:rPr>
          <w:rFonts w:ascii="Consolas" w:eastAsia="Consolas" w:hAnsi="Consolas"/>
          <w:color w:val="6A3E3E"/>
          <w:sz w:val="24"/>
        </w:rPr>
        <w:t>c2</w:t>
      </w:r>
      <w:r>
        <w:rPr>
          <w:rFonts w:ascii="Consolas" w:eastAsia="Consolas" w:hAnsi="Consolas"/>
          <w:color w:val="000000"/>
          <w:sz w:val="24"/>
        </w:rPr>
        <w:t>[</w:t>
      </w:r>
      <w:proofErr w:type="spellStart"/>
      <w:r>
        <w:rPr>
          <w:rFonts w:ascii="Consolas" w:eastAsia="Consolas" w:hAnsi="Consolas"/>
          <w:color w:val="6A3E3E"/>
          <w:sz w:val="24"/>
        </w:rPr>
        <w:t>i</w:t>
      </w:r>
      <w:proofErr w:type="spellEnd"/>
      <w:r>
        <w:rPr>
          <w:rFonts w:ascii="Consolas" w:eastAsia="Consolas" w:hAnsi="Consolas"/>
          <w:color w:val="000000"/>
          <w:sz w:val="24"/>
        </w:rPr>
        <w:t>])</w:t>
      </w:r>
    </w:p>
    <w:p w14:paraId="6797FBCF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4CA425DD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{</w:t>
      </w:r>
    </w:p>
    <w:p w14:paraId="504D7E2E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47EE7DF5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return false</w:t>
      </w:r>
      <w:r>
        <w:rPr>
          <w:rFonts w:ascii="Consolas" w:eastAsia="Consolas" w:hAnsi="Consolas"/>
          <w:color w:val="000000"/>
          <w:sz w:val="24"/>
        </w:rPr>
        <w:t>;</w:t>
      </w:r>
    </w:p>
    <w:p w14:paraId="2362F247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25F55234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4F5F6883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  <w:sectPr w:rsidR="002D1B4D">
          <w:pgSz w:w="11900" w:h="16838"/>
          <w:pgMar w:top="1439" w:right="1440" w:bottom="994" w:left="1440" w:header="0" w:footer="0" w:gutter="0"/>
          <w:cols w:space="720"/>
          <w:docGrid w:linePitch="360"/>
        </w:sectPr>
      </w:pPr>
    </w:p>
    <w:p w14:paraId="1A393858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bookmarkStart w:id="28" w:name="page37"/>
      <w:bookmarkEnd w:id="28"/>
      <w:r>
        <w:rPr>
          <w:rFonts w:ascii="Consolas" w:eastAsia="Consolas" w:hAnsi="Consolas"/>
          <w:sz w:val="24"/>
        </w:rPr>
        <w:t>}</w:t>
      </w:r>
    </w:p>
    <w:p w14:paraId="203337C6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67EF7C6C" w14:textId="77777777" w:rsidR="002D1B4D" w:rsidRDefault="002D1B4D" w:rsidP="002D1B4D">
      <w:pPr>
        <w:spacing w:line="0" w:lineRule="atLeast"/>
        <w:rPr>
          <w:rFonts w:ascii="Consolas" w:eastAsia="Consolas" w:hAnsi="Consolas"/>
          <w:color w:val="000000"/>
          <w:sz w:val="24"/>
        </w:rPr>
      </w:pPr>
      <w:r>
        <w:rPr>
          <w:rFonts w:ascii="Consolas" w:eastAsia="Consolas" w:hAnsi="Consolas"/>
          <w:color w:val="7F0055"/>
          <w:sz w:val="24"/>
        </w:rPr>
        <w:t>return true</w:t>
      </w:r>
      <w:r>
        <w:rPr>
          <w:rFonts w:ascii="Consolas" w:eastAsia="Consolas" w:hAnsi="Consolas"/>
          <w:color w:val="000000"/>
          <w:sz w:val="24"/>
        </w:rPr>
        <w:t>;</w:t>
      </w:r>
    </w:p>
    <w:p w14:paraId="69851EBD" w14:textId="77777777" w:rsidR="002D1B4D" w:rsidRDefault="002D1B4D" w:rsidP="002D1B4D">
      <w:pPr>
        <w:spacing w:line="281" w:lineRule="exact"/>
        <w:rPr>
          <w:rFonts w:ascii="Times New Roman" w:eastAsia="Times New Roman" w:hAnsi="Times New Roman"/>
        </w:rPr>
      </w:pPr>
    </w:p>
    <w:p w14:paraId="32F91AE4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19897BB1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4A5AE721" w14:textId="77777777" w:rsidR="002D1B4D" w:rsidRDefault="002D1B4D" w:rsidP="002D1B4D">
      <w:pPr>
        <w:spacing w:line="0" w:lineRule="atLeast"/>
        <w:rPr>
          <w:rFonts w:ascii="Consolas" w:eastAsia="Consolas" w:hAnsi="Consolas"/>
          <w:sz w:val="24"/>
        </w:rPr>
      </w:pPr>
      <w:r>
        <w:rPr>
          <w:rFonts w:ascii="Consolas" w:eastAsia="Consolas" w:hAnsi="Consolas"/>
          <w:sz w:val="24"/>
        </w:rPr>
        <w:t>}</w:t>
      </w:r>
    </w:p>
    <w:p w14:paraId="1C61AED0" w14:textId="77777777" w:rsidR="002D1B4D" w:rsidRDefault="002D1B4D" w:rsidP="002D1B4D">
      <w:pPr>
        <w:spacing w:line="278" w:lineRule="exact"/>
        <w:rPr>
          <w:rFonts w:ascii="Times New Roman" w:eastAsia="Times New Roman" w:hAnsi="Times New Roman"/>
        </w:rPr>
      </w:pPr>
    </w:p>
    <w:p w14:paraId="6A7C2286" w14:textId="77777777" w:rsidR="002D1B4D" w:rsidRDefault="002D1B4D" w:rsidP="002D1B4D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37455B07" w14:textId="77777777" w:rsidR="002D1B4D" w:rsidRDefault="002D1B4D" w:rsidP="002D1B4D">
      <w:pPr>
        <w:spacing w:line="285" w:lineRule="exact"/>
        <w:rPr>
          <w:rFonts w:ascii="Times New Roman" w:eastAsia="Times New Roman" w:hAnsi="Times New Roman"/>
        </w:rPr>
      </w:pPr>
    </w:p>
    <w:p w14:paraId="7AC1E80B" w14:textId="77777777" w:rsidR="002D1B4D" w:rsidRDefault="002D1B4D" w:rsidP="002D1B4D">
      <w:pPr>
        <w:spacing w:line="0" w:lineRule="atLeast"/>
        <w:rPr>
          <w:rFonts w:ascii="Consolas" w:eastAsia="Consolas" w:hAnsi="Consolas"/>
          <w:b/>
          <w:color w:val="00B0F0"/>
          <w:sz w:val="32"/>
        </w:rPr>
      </w:pPr>
      <w:r>
        <w:rPr>
          <w:rFonts w:ascii="Consolas" w:eastAsia="Consolas" w:hAnsi="Consolas"/>
          <w:b/>
          <w:color w:val="00B0F0"/>
          <w:sz w:val="32"/>
        </w:rPr>
        <w:lastRenderedPageBreak/>
        <w:t>True</w:t>
      </w:r>
    </w:p>
    <w:p w14:paraId="0CC4F253" w14:textId="77777777" w:rsidR="002D1B4D" w:rsidRPr="002D1B4D" w:rsidRDefault="002D1B4D" w:rsidP="002D1B4D">
      <w:pPr>
        <w:tabs>
          <w:tab w:val="left" w:pos="312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2D1B4D">
        <w:rPr>
          <w:rFonts w:ascii="Times New Roman" w:hAnsi="Times New Roman" w:cs="Times New Roman"/>
          <w:b/>
          <w:bCs/>
          <w:color w:val="FF0000"/>
          <w:sz w:val="32"/>
          <w:szCs w:val="32"/>
        </w:rPr>
        <w:t>44.WAJP To Check Given String Pangram or Not?</w:t>
      </w:r>
    </w:p>
    <w:p w14:paraId="7A91162B" w14:textId="77777777" w:rsidR="002D1B4D" w:rsidRDefault="002D1B4D" w:rsidP="002D1B4D">
      <w:pPr>
        <w:rPr>
          <w:rFonts w:ascii="Times New Roman" w:hAnsi="Times New Roman" w:cs="Times New Roman"/>
          <w:b/>
          <w:bCs/>
          <w:color w:val="76923C"/>
          <w:sz w:val="24"/>
          <w:szCs w:val="24"/>
        </w:rPr>
      </w:pPr>
    </w:p>
    <w:p w14:paraId="2B0C5C6B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package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StringProgrmmas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;</w:t>
      </w:r>
    </w:p>
    <w:p w14:paraId="144244D3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4D56FEDC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import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java.util.Scanner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;</w:t>
      </w:r>
    </w:p>
    <w:p w14:paraId="1D7C1E35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3D9F9A64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public class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Panagram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{</w:t>
      </w:r>
    </w:p>
    <w:p w14:paraId="2EF2BE94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3185FBD9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public static void main(String[]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args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) {</w:t>
      </w:r>
    </w:p>
    <w:p w14:paraId="7C1B83A1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Scanner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scn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=new Scanner(System.</w:t>
      </w:r>
      <w:r w:rsidRPr="002D1B4D">
        <w:rPr>
          <w:rFonts w:ascii="Times New Roman" w:hAnsi="Times New Roman" w:cs="Times New Roman"/>
          <w:b/>
          <w:i/>
          <w:color w:val="000000" w:themeColor="text1"/>
          <w:sz w:val="28"/>
          <w:szCs w:val="24"/>
        </w:rPr>
        <w:t>in</w:t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);</w:t>
      </w:r>
    </w:p>
    <w:p w14:paraId="4695A27C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System.</w:t>
      </w:r>
      <w:r w:rsidRPr="002D1B4D">
        <w:rPr>
          <w:rFonts w:ascii="Times New Roman" w:hAnsi="Times New Roman" w:cs="Times New Roman"/>
          <w:b/>
          <w:i/>
          <w:color w:val="000000" w:themeColor="text1"/>
          <w:sz w:val="28"/>
          <w:szCs w:val="24"/>
        </w:rPr>
        <w:t>out</w:t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.println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("Enter a string : ");</w:t>
      </w:r>
    </w:p>
    <w:p w14:paraId="75875792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String a=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scn.next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();</w:t>
      </w:r>
    </w:p>
    <w:p w14:paraId="643764C9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  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System.</w:t>
      </w:r>
      <w:r w:rsidRPr="002D1B4D">
        <w:rPr>
          <w:rFonts w:ascii="Times New Roman" w:hAnsi="Times New Roman" w:cs="Times New Roman"/>
          <w:b/>
          <w:i/>
          <w:color w:val="000000" w:themeColor="text1"/>
          <w:sz w:val="28"/>
          <w:szCs w:val="24"/>
        </w:rPr>
        <w:t>out</w:t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.println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(</w:t>
      </w:r>
      <w:proofErr w:type="spellStart"/>
      <w:r w:rsidRPr="002D1B4D">
        <w:rPr>
          <w:rFonts w:ascii="Times New Roman" w:hAnsi="Times New Roman" w:cs="Times New Roman"/>
          <w:i/>
          <w:color w:val="000000" w:themeColor="text1"/>
          <w:sz w:val="28"/>
          <w:szCs w:val="24"/>
        </w:rPr>
        <w:t>Panagram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(a));</w:t>
      </w:r>
    </w:p>
    <w:p w14:paraId="3C2270D3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104F2785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public static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boolean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Panagram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(String s)</w:t>
      </w:r>
    </w:p>
    <w:p w14:paraId="47ABDD20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{</w:t>
      </w:r>
    </w:p>
    <w:p w14:paraId="274EFD3A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for(char 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='a';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&lt;='z';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++)</w:t>
      </w:r>
    </w:p>
    <w:p w14:paraId="1C55636D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{</w:t>
      </w:r>
    </w:p>
    <w:p w14:paraId="12D41FC5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if(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s.indexOf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(</w:t>
      </w:r>
      <w:proofErr w:type="spellStart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ch</w:t>
      </w:r>
      <w:proofErr w:type="spellEnd"/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)==-1) return false;</w:t>
      </w:r>
    </w:p>
    <w:p w14:paraId="6ED393DE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45DC9A8B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</w: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return true;</w:t>
      </w:r>
    </w:p>
    <w:p w14:paraId="3B2199BE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1313E04C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7C908804" w14:textId="77777777" w:rsidR="002D1B4D" w:rsidRPr="002D1B4D" w:rsidRDefault="002D1B4D" w:rsidP="002D1B4D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2D1B4D">
        <w:rPr>
          <w:rFonts w:ascii="Times New Roman" w:hAnsi="Times New Roman" w:cs="Times New Roman"/>
          <w:color w:val="000000" w:themeColor="text1"/>
          <w:sz w:val="28"/>
          <w:szCs w:val="24"/>
        </w:rPr>
        <w:t>}</w:t>
      </w:r>
    </w:p>
    <w:p w14:paraId="7BEFD94A" w14:textId="4BF2B34A" w:rsidR="002D1B4D" w:rsidRPr="008D1EFF" w:rsidRDefault="00396B09" w:rsidP="002D1B4D">
      <w:pPr>
        <w:spacing w:line="276" w:lineRule="exact"/>
        <w:rPr>
          <w:rFonts w:ascii="Times New Roman" w:eastAsia="Times New Roman" w:hAnsi="Times New Roman"/>
          <w:color w:val="FF0000"/>
          <w:sz w:val="36"/>
          <w:szCs w:val="36"/>
        </w:rPr>
      </w:pPr>
      <w:r w:rsidRPr="008D1EFF">
        <w:rPr>
          <w:rFonts w:ascii="Times New Roman" w:eastAsia="Times New Roman" w:hAnsi="Times New Roman"/>
          <w:color w:val="FF0000"/>
          <w:sz w:val="36"/>
          <w:szCs w:val="36"/>
        </w:rPr>
        <w:t>o/p</w:t>
      </w:r>
    </w:p>
    <w:p w14:paraId="76B8F29B" w14:textId="77777777" w:rsidR="00396B09" w:rsidRPr="008D1EFF" w:rsidRDefault="00396B09" w:rsidP="00396B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D0D0D" w:themeColor="text1" w:themeTint="F2"/>
          <w:kern w:val="0"/>
          <w:sz w:val="36"/>
          <w:szCs w:val="36"/>
        </w:rPr>
      </w:pPr>
      <w:r w:rsidRPr="008D1EFF">
        <w:rPr>
          <w:rFonts w:ascii="Courier New" w:hAnsi="Courier New" w:cs="Courier New"/>
          <w:b/>
          <w:bCs/>
          <w:color w:val="0D0D0D" w:themeColor="text1" w:themeTint="F2"/>
          <w:kern w:val="0"/>
          <w:sz w:val="36"/>
          <w:szCs w:val="36"/>
        </w:rPr>
        <w:t xml:space="preserve">Enter a string : </w:t>
      </w:r>
    </w:p>
    <w:p w14:paraId="30401AEC" w14:textId="77777777" w:rsidR="00396B09" w:rsidRPr="008D1EFF" w:rsidRDefault="00396B09" w:rsidP="00396B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D0D0D" w:themeColor="text1" w:themeTint="F2"/>
          <w:kern w:val="0"/>
          <w:sz w:val="36"/>
          <w:szCs w:val="36"/>
        </w:rPr>
      </w:pPr>
      <w:proofErr w:type="spellStart"/>
      <w:r w:rsidRPr="008D1EFF">
        <w:rPr>
          <w:rFonts w:ascii="Courier New" w:hAnsi="Courier New" w:cs="Courier New"/>
          <w:b/>
          <w:bCs/>
          <w:color w:val="0D0D0D" w:themeColor="text1" w:themeTint="F2"/>
          <w:kern w:val="0"/>
          <w:sz w:val="36"/>
          <w:szCs w:val="36"/>
        </w:rPr>
        <w:lastRenderedPageBreak/>
        <w:t>abcdefghijklmnopqrstuvwxyz</w:t>
      </w:r>
      <w:proofErr w:type="spellEnd"/>
    </w:p>
    <w:p w14:paraId="265597E4" w14:textId="77777777" w:rsidR="00396B09" w:rsidRPr="008D1EFF" w:rsidRDefault="00396B09" w:rsidP="00396B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D0D0D" w:themeColor="text1" w:themeTint="F2"/>
          <w:kern w:val="0"/>
          <w:sz w:val="36"/>
          <w:szCs w:val="36"/>
        </w:rPr>
      </w:pPr>
      <w:r w:rsidRPr="008D1EFF">
        <w:rPr>
          <w:rFonts w:ascii="Courier New" w:hAnsi="Courier New" w:cs="Courier New"/>
          <w:b/>
          <w:bCs/>
          <w:color w:val="0D0D0D" w:themeColor="text1" w:themeTint="F2"/>
          <w:kern w:val="0"/>
          <w:sz w:val="36"/>
          <w:szCs w:val="36"/>
        </w:rPr>
        <w:t>true</w:t>
      </w:r>
    </w:p>
    <w:p w14:paraId="5E77F722" w14:textId="77777777" w:rsidR="00396B09" w:rsidRDefault="00396B09" w:rsidP="002D1B4D">
      <w:pPr>
        <w:spacing w:line="276" w:lineRule="exact"/>
        <w:rPr>
          <w:rFonts w:ascii="Times New Roman" w:eastAsia="Times New Roman" w:hAnsi="Times New Roman"/>
          <w:color w:val="000000" w:themeColor="text1"/>
        </w:rPr>
      </w:pPr>
    </w:p>
    <w:p w14:paraId="1A4E25C1" w14:textId="13FA9A49" w:rsidR="008D1EFF" w:rsidRDefault="008D1EFF" w:rsidP="008D1EFF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45.WAJP To Find Email Valid Or Not?</w:t>
      </w:r>
    </w:p>
    <w:p w14:paraId="430B287E" w14:textId="77777777" w:rsidR="008D1EFF" w:rsidRDefault="008D1EFF" w:rsidP="008D1EFF">
      <w:pPr>
        <w:spacing w:line="275" w:lineRule="exact"/>
        <w:rPr>
          <w:rFonts w:ascii="Times New Roman" w:eastAsia="Times New Roman" w:hAnsi="Times New Roman"/>
        </w:rPr>
      </w:pPr>
    </w:p>
    <w:p w14:paraId="1E1D3946" w14:textId="77777777" w:rsidR="008D1EFF" w:rsidRDefault="008D1EFF" w:rsidP="008D1EFF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package Strings6;</w:t>
      </w:r>
    </w:p>
    <w:p w14:paraId="622B018D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26E7773C" w14:textId="77777777" w:rsidR="008D1EFF" w:rsidRDefault="008D1EFF" w:rsidP="008D1EFF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java.util.Arrays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18D5F9B0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63D893F3" w14:textId="77777777" w:rsidR="008D1EFF" w:rsidRDefault="008D1EFF" w:rsidP="008D1EFF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import </w:t>
      </w:r>
      <w:proofErr w:type="spellStart"/>
      <w:r>
        <w:rPr>
          <w:rFonts w:ascii="Times New Roman" w:eastAsia="Times New Roman" w:hAnsi="Times New Roman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06B0C844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46FF9D43" w14:textId="77777777" w:rsidR="008D1EFF" w:rsidRDefault="008D1EFF" w:rsidP="008D1EFF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public class SplictEmail2 {</w:t>
      </w:r>
    </w:p>
    <w:p w14:paraId="5740F4E5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71FFE20F" w14:textId="77777777" w:rsidR="008D1EFF" w:rsidRDefault="008D1EFF" w:rsidP="008D1EFF">
      <w:pPr>
        <w:spacing w:line="0" w:lineRule="atLeast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public static void main(String[] </w:t>
      </w:r>
      <w:proofErr w:type="spellStart"/>
      <w:r>
        <w:rPr>
          <w:rFonts w:ascii="Times New Roman" w:eastAsia="Times New Roman" w:hAnsi="Times New Roman"/>
          <w:sz w:val="24"/>
        </w:rPr>
        <w:t>args</w:t>
      </w:r>
      <w:proofErr w:type="spellEnd"/>
      <w:r>
        <w:rPr>
          <w:rFonts w:ascii="Times New Roman" w:eastAsia="Times New Roman" w:hAnsi="Times New Roman"/>
          <w:sz w:val="24"/>
        </w:rPr>
        <w:t>) {</w:t>
      </w:r>
    </w:p>
    <w:p w14:paraId="009056BC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3C5C1262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Scanner </w:t>
      </w:r>
      <w:proofErr w:type="spellStart"/>
      <w:r>
        <w:rPr>
          <w:rFonts w:ascii="Times New Roman" w:eastAsia="Times New Roman" w:hAnsi="Times New Roman"/>
          <w:sz w:val="24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=new Scanner(System.in);</w:t>
      </w:r>
    </w:p>
    <w:p w14:paraId="333A1A43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570E476B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 xml:space="preserve">("Enter </w:t>
      </w:r>
      <w:proofErr w:type="spellStart"/>
      <w:r>
        <w:rPr>
          <w:rFonts w:ascii="Times New Roman" w:eastAsia="Times New Roman" w:hAnsi="Times New Roman"/>
          <w:sz w:val="24"/>
        </w:rPr>
        <w:t>a</w:t>
      </w:r>
      <w:proofErr w:type="spellEnd"/>
      <w:r>
        <w:rPr>
          <w:rFonts w:ascii="Times New Roman" w:eastAsia="Times New Roman" w:hAnsi="Times New Roman"/>
          <w:sz w:val="24"/>
        </w:rPr>
        <w:t xml:space="preserve"> Email");</w:t>
      </w:r>
    </w:p>
    <w:p w14:paraId="59D6ADDC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1BD8B088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 s=</w:t>
      </w:r>
      <w:proofErr w:type="spellStart"/>
      <w:r>
        <w:rPr>
          <w:rFonts w:ascii="Times New Roman" w:eastAsia="Times New Roman" w:hAnsi="Times New Roman"/>
          <w:sz w:val="24"/>
        </w:rPr>
        <w:t>scn.next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62F9228D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0AAF7090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boolean</w:t>
      </w:r>
      <w:proofErr w:type="spellEnd"/>
      <w:r>
        <w:rPr>
          <w:rFonts w:ascii="Times New Roman" w:eastAsia="Times New Roman" w:hAnsi="Times New Roman"/>
          <w:sz w:val="24"/>
        </w:rPr>
        <w:t xml:space="preserve"> flag=true;</w:t>
      </w:r>
    </w:p>
    <w:p w14:paraId="077E0907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092CF450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if(s!=null &amp;&amp; </w:t>
      </w:r>
      <w:proofErr w:type="spellStart"/>
      <w:r>
        <w:rPr>
          <w:rFonts w:ascii="Times New Roman" w:eastAsia="Times New Roman" w:hAnsi="Times New Roman"/>
          <w:sz w:val="24"/>
        </w:rPr>
        <w:t>s.contains</w:t>
      </w:r>
      <w:proofErr w:type="spellEnd"/>
      <w:r>
        <w:rPr>
          <w:rFonts w:ascii="Times New Roman" w:eastAsia="Times New Roman" w:hAnsi="Times New Roman"/>
          <w:sz w:val="24"/>
        </w:rPr>
        <w:t>("@"))</w:t>
      </w:r>
    </w:p>
    <w:p w14:paraId="1CA55F55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0F46F12F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2F9F5F7B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101ECF7F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String[] a=</w:t>
      </w:r>
      <w:proofErr w:type="spellStart"/>
      <w:r>
        <w:rPr>
          <w:rFonts w:ascii="Times New Roman" w:eastAsia="Times New Roman" w:hAnsi="Times New Roman"/>
          <w:sz w:val="24"/>
        </w:rPr>
        <w:t>s.split</w:t>
      </w:r>
      <w:proofErr w:type="spellEnd"/>
      <w:r>
        <w:rPr>
          <w:rFonts w:ascii="Times New Roman" w:eastAsia="Times New Roman" w:hAnsi="Times New Roman"/>
          <w:sz w:val="24"/>
        </w:rPr>
        <w:t>("@");</w:t>
      </w:r>
    </w:p>
    <w:p w14:paraId="090AFE80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05D2334B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 user=a[0];</w:t>
      </w:r>
    </w:p>
    <w:p w14:paraId="6C067FF6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5067F7A7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String </w:t>
      </w:r>
      <w:proofErr w:type="spellStart"/>
      <w:r>
        <w:rPr>
          <w:rFonts w:ascii="Times New Roman" w:eastAsia="Times New Roman" w:hAnsi="Times New Roman"/>
          <w:sz w:val="24"/>
        </w:rPr>
        <w:t>domin</w:t>
      </w:r>
      <w:proofErr w:type="spellEnd"/>
      <w:r>
        <w:rPr>
          <w:rFonts w:ascii="Times New Roman" w:eastAsia="Times New Roman" w:hAnsi="Times New Roman"/>
          <w:sz w:val="24"/>
        </w:rPr>
        <w:t>=a[1];</w:t>
      </w:r>
    </w:p>
    <w:p w14:paraId="3F94A21A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441B9085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if(user!=null &amp;&amp; </w:t>
      </w:r>
      <w:proofErr w:type="spellStart"/>
      <w:r>
        <w:rPr>
          <w:rFonts w:ascii="Times New Roman" w:eastAsia="Times New Roman" w:hAnsi="Times New Roman"/>
          <w:sz w:val="24"/>
        </w:rPr>
        <w:t>domin</w:t>
      </w:r>
      <w:proofErr w:type="spellEnd"/>
      <w:r>
        <w:rPr>
          <w:rFonts w:ascii="Times New Roman" w:eastAsia="Times New Roman" w:hAnsi="Times New Roman"/>
          <w:sz w:val="24"/>
        </w:rPr>
        <w:t>!=null)</w:t>
      </w:r>
    </w:p>
    <w:p w14:paraId="70840652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13F366FC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BC29A4D" w14:textId="77777777" w:rsidR="008D1EFF" w:rsidRDefault="008D1EFF" w:rsidP="008D1EFF">
      <w:pPr>
        <w:spacing w:line="291" w:lineRule="exact"/>
        <w:rPr>
          <w:rFonts w:ascii="Times New Roman" w:eastAsia="Times New Roman" w:hAnsi="Times New Roman"/>
        </w:rPr>
      </w:pPr>
    </w:p>
    <w:p w14:paraId="73A6641F" w14:textId="77777777" w:rsidR="008D1EFF" w:rsidRDefault="008D1EFF" w:rsidP="008D1EFF">
      <w:pPr>
        <w:spacing w:line="234" w:lineRule="auto"/>
        <w:ind w:right="2106" w:firstLine="2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if(</w:t>
      </w:r>
      <w:proofErr w:type="spellStart"/>
      <w:r>
        <w:rPr>
          <w:rFonts w:ascii="Times New Roman" w:eastAsia="Times New Roman" w:hAnsi="Times New Roman"/>
          <w:sz w:val="24"/>
        </w:rPr>
        <w:t>domin.startsWith</w:t>
      </w:r>
      <w:proofErr w:type="spellEnd"/>
      <w:r>
        <w:rPr>
          <w:rFonts w:ascii="Times New Roman" w:eastAsia="Times New Roman" w:hAnsi="Times New Roman"/>
          <w:sz w:val="24"/>
        </w:rPr>
        <w:t xml:space="preserve">(".")==false &amp;&amp; </w:t>
      </w:r>
      <w:proofErr w:type="spellStart"/>
      <w:r>
        <w:rPr>
          <w:rFonts w:ascii="Times New Roman" w:eastAsia="Times New Roman" w:hAnsi="Times New Roman"/>
          <w:sz w:val="24"/>
        </w:rPr>
        <w:t>domin.endsWith</w:t>
      </w:r>
      <w:proofErr w:type="spellEnd"/>
      <w:r>
        <w:rPr>
          <w:rFonts w:ascii="Times New Roman" w:eastAsia="Times New Roman" w:hAnsi="Times New Roman"/>
          <w:sz w:val="24"/>
        </w:rPr>
        <w:t xml:space="preserve">(".")==false &amp;&amp; </w:t>
      </w:r>
      <w:proofErr w:type="spellStart"/>
      <w:r>
        <w:rPr>
          <w:rFonts w:ascii="Times New Roman" w:eastAsia="Times New Roman" w:hAnsi="Times New Roman"/>
          <w:sz w:val="24"/>
        </w:rPr>
        <w:t>domin.endsWith</w:t>
      </w:r>
      <w:proofErr w:type="spellEnd"/>
      <w:r>
        <w:rPr>
          <w:rFonts w:ascii="Times New Roman" w:eastAsia="Times New Roman" w:hAnsi="Times New Roman"/>
          <w:sz w:val="24"/>
        </w:rPr>
        <w:t>("..")==false)</w:t>
      </w:r>
    </w:p>
    <w:p w14:paraId="515BE5AF" w14:textId="77777777" w:rsidR="008D1EFF" w:rsidRDefault="008D1EFF" w:rsidP="008D1EFF">
      <w:pPr>
        <w:spacing w:line="282" w:lineRule="exact"/>
        <w:rPr>
          <w:rFonts w:ascii="Times New Roman" w:eastAsia="Times New Roman" w:hAnsi="Times New Roman"/>
        </w:rPr>
      </w:pPr>
    </w:p>
    <w:p w14:paraId="4D873E1E" w14:textId="77777777" w:rsidR="008D1EFF" w:rsidRDefault="008D1EFF" w:rsidP="008D1EFF">
      <w:pPr>
        <w:spacing w:line="0" w:lineRule="atLeast"/>
        <w:ind w:left="16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5866F30B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0086C74A" w14:textId="77777777" w:rsidR="008D1EFF" w:rsidRDefault="008D1EFF" w:rsidP="008D1EFF">
      <w:pPr>
        <w:spacing w:line="0" w:lineRule="atLeast"/>
        <w:ind w:left="222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("Valid");</w:t>
      </w:r>
    </w:p>
    <w:p w14:paraId="4D9810A3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5DC3243E" w14:textId="77777777" w:rsidR="008D1EFF" w:rsidRDefault="008D1EFF" w:rsidP="008D1EFF">
      <w:pPr>
        <w:spacing w:line="0" w:lineRule="atLeast"/>
        <w:ind w:left="16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2523A76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479995D6" w14:textId="77777777" w:rsidR="008D1EFF" w:rsidRDefault="008D1EFF" w:rsidP="008D1EFF">
      <w:pPr>
        <w:spacing w:line="0" w:lineRule="atLeast"/>
        <w:ind w:left="16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else</w:t>
      </w:r>
    </w:p>
    <w:p w14:paraId="6A160BD4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6AD0C317" w14:textId="77777777" w:rsidR="008D1EFF" w:rsidRDefault="008D1EFF" w:rsidP="008D1EFF">
      <w:pPr>
        <w:spacing w:line="0" w:lineRule="atLeast"/>
        <w:ind w:left="16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65D94BF4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5C43C08E" w14:textId="77777777" w:rsidR="008D1EFF" w:rsidRDefault="008D1EFF" w:rsidP="008D1EFF">
      <w:pPr>
        <w:spacing w:line="0" w:lineRule="atLeast"/>
        <w:ind w:left="23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("not valid");</w:t>
      </w:r>
    </w:p>
    <w:p w14:paraId="2E3EFD86" w14:textId="77777777" w:rsidR="008D1EFF" w:rsidRDefault="008D1EFF" w:rsidP="008D1EFF">
      <w:pPr>
        <w:spacing w:line="0" w:lineRule="atLeast"/>
        <w:ind w:left="2340"/>
        <w:rPr>
          <w:rFonts w:ascii="Times New Roman" w:eastAsia="Times New Roman" w:hAnsi="Times New Roman"/>
          <w:sz w:val="24"/>
        </w:rPr>
        <w:sectPr w:rsidR="008D1EFF" w:rsidSect="008D1EFF">
          <w:type w:val="continuous"/>
          <w:pgSz w:w="11900" w:h="16838"/>
          <w:pgMar w:top="1438" w:right="1440" w:bottom="1440" w:left="1440" w:header="0" w:footer="0" w:gutter="0"/>
          <w:cols w:space="720"/>
          <w:docGrid w:linePitch="360"/>
        </w:sectPr>
      </w:pPr>
    </w:p>
    <w:p w14:paraId="4190D3C6" w14:textId="77777777" w:rsidR="008D1EFF" w:rsidRDefault="008D1EFF" w:rsidP="008D1EFF">
      <w:pPr>
        <w:spacing w:line="0" w:lineRule="atLeast"/>
        <w:ind w:left="1620"/>
        <w:rPr>
          <w:rFonts w:ascii="Times New Roman" w:eastAsia="Times New Roman" w:hAnsi="Times New Roman"/>
          <w:sz w:val="24"/>
        </w:rPr>
      </w:pPr>
      <w:bookmarkStart w:id="29" w:name="page39"/>
      <w:bookmarkEnd w:id="29"/>
      <w:r>
        <w:rPr>
          <w:rFonts w:ascii="Times New Roman" w:eastAsia="Times New Roman" w:hAnsi="Times New Roman"/>
          <w:sz w:val="24"/>
        </w:rPr>
        <w:t>}</w:t>
      </w:r>
    </w:p>
    <w:p w14:paraId="6C192174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1B2546C5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018AF23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4E0394B3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else</w:t>
      </w:r>
    </w:p>
    <w:p w14:paraId="7A6C7FB3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2F6BFA5A" w14:textId="77777777" w:rsidR="008D1EFF" w:rsidRDefault="008D1EFF" w:rsidP="008D1EFF">
      <w:pPr>
        <w:spacing w:line="0" w:lineRule="atLeast"/>
        <w:ind w:left="6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5C702024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548DEFED" w14:textId="77777777" w:rsidR="008D1EFF" w:rsidRDefault="008D1EFF" w:rsidP="008D1EFF">
      <w:pPr>
        <w:spacing w:line="0" w:lineRule="atLeast"/>
        <w:ind w:left="90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System.out.println</w:t>
      </w:r>
      <w:proofErr w:type="spellEnd"/>
      <w:r>
        <w:rPr>
          <w:rFonts w:ascii="Times New Roman" w:eastAsia="Times New Roman" w:hAnsi="Times New Roman"/>
          <w:sz w:val="24"/>
        </w:rPr>
        <w:t>("Not Valid");</w:t>
      </w:r>
    </w:p>
    <w:p w14:paraId="643A31AF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2790F791" w14:textId="77777777" w:rsidR="008D1EFF" w:rsidRDefault="008D1EFF" w:rsidP="008D1EFF">
      <w:pPr>
        <w:spacing w:line="0" w:lineRule="atLeast"/>
        <w:ind w:left="6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7F764C37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7856D250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35CF3C7A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6A4FE012" w14:textId="77777777" w:rsidR="008D1EFF" w:rsidRDefault="008D1EFF" w:rsidP="008D1EFF">
      <w:pPr>
        <w:spacing w:line="0" w:lineRule="atLeast"/>
        <w:ind w:left="4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155404E2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534C0C9F" w14:textId="77777777" w:rsidR="008D1EFF" w:rsidRDefault="008D1EFF" w:rsidP="008D1EFF">
      <w:pPr>
        <w:spacing w:line="0" w:lineRule="atLeast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278D0448" w14:textId="77777777" w:rsidR="008D1EFF" w:rsidRDefault="008D1EFF" w:rsidP="008D1EFF">
      <w:pPr>
        <w:spacing w:line="286" w:lineRule="exact"/>
        <w:rPr>
          <w:rFonts w:ascii="Times New Roman" w:eastAsia="Times New Roman" w:hAnsi="Times New Roman"/>
        </w:rPr>
      </w:pPr>
    </w:p>
    <w:p w14:paraId="67EA13CC" w14:textId="77777777" w:rsidR="008D1EFF" w:rsidRDefault="008D1EFF" w:rsidP="008D1EFF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1A066A8E" w14:textId="77777777" w:rsidR="008D1EFF" w:rsidRDefault="008D1EFF" w:rsidP="008D1EFF">
      <w:pPr>
        <w:spacing w:line="285" w:lineRule="exact"/>
        <w:rPr>
          <w:rFonts w:ascii="Times New Roman" w:eastAsia="Times New Roman" w:hAnsi="Times New Roman"/>
        </w:rPr>
      </w:pPr>
    </w:p>
    <w:p w14:paraId="03327D37" w14:textId="77777777" w:rsidR="008D1EFF" w:rsidRDefault="008D1EFF" w:rsidP="008D1EFF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 xml:space="preserve">Enter </w:t>
      </w:r>
      <w:proofErr w:type="spellStart"/>
      <w:r>
        <w:rPr>
          <w:rFonts w:ascii="Consolas" w:eastAsia="Consolas" w:hAnsi="Consolas"/>
          <w:sz w:val="32"/>
        </w:rPr>
        <w:t>a</w:t>
      </w:r>
      <w:proofErr w:type="spellEnd"/>
      <w:r>
        <w:rPr>
          <w:rFonts w:ascii="Consolas" w:eastAsia="Consolas" w:hAnsi="Consolas"/>
          <w:sz w:val="32"/>
        </w:rPr>
        <w:t xml:space="preserve"> Email</w:t>
      </w:r>
    </w:p>
    <w:p w14:paraId="42FA603A" w14:textId="77777777" w:rsidR="008D1EFF" w:rsidRDefault="008D1EFF" w:rsidP="008D1EFF">
      <w:pPr>
        <w:spacing w:line="281" w:lineRule="exact"/>
        <w:rPr>
          <w:rFonts w:ascii="Times New Roman" w:eastAsia="Times New Roman" w:hAnsi="Times New Roman"/>
        </w:rPr>
      </w:pPr>
    </w:p>
    <w:p w14:paraId="1A4A6239" w14:textId="77777777" w:rsidR="008D1EFF" w:rsidRDefault="008D1EFF" w:rsidP="008D1EFF">
      <w:pPr>
        <w:spacing w:line="0" w:lineRule="atLeast"/>
        <w:rPr>
          <w:rFonts w:ascii="Consolas" w:eastAsia="Consolas" w:hAnsi="Consolas"/>
          <w:color w:val="00C87D"/>
          <w:sz w:val="32"/>
        </w:rPr>
      </w:pPr>
      <w:r>
        <w:rPr>
          <w:rFonts w:ascii="Consolas" w:eastAsia="Consolas" w:hAnsi="Consolas"/>
          <w:color w:val="00C87D"/>
          <w:sz w:val="32"/>
        </w:rPr>
        <w:t>hemanth@gmail.com</w:t>
      </w:r>
    </w:p>
    <w:p w14:paraId="32A6E453" w14:textId="77777777" w:rsidR="008D1EFF" w:rsidRDefault="008D1EFF" w:rsidP="008D1EFF">
      <w:pPr>
        <w:spacing w:line="278" w:lineRule="exact"/>
        <w:rPr>
          <w:rFonts w:ascii="Times New Roman" w:eastAsia="Times New Roman" w:hAnsi="Times New Roman"/>
        </w:rPr>
      </w:pPr>
    </w:p>
    <w:p w14:paraId="4791FFCC" w14:textId="77777777" w:rsidR="008D1EFF" w:rsidRDefault="008D1EFF" w:rsidP="008D1EFF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Valid</w:t>
      </w:r>
    </w:p>
    <w:p w14:paraId="4AAA4666" w14:textId="5A245AAC" w:rsidR="0086024F" w:rsidRPr="0086024F" w:rsidRDefault="0086024F" w:rsidP="0086024F">
      <w:pPr>
        <w:tabs>
          <w:tab w:val="left" w:pos="312"/>
        </w:tabs>
        <w:spacing w:line="0" w:lineRule="atLeast"/>
        <w:rPr>
          <w:rFonts w:ascii="Century" w:eastAsia="Consolas" w:hAnsi="Century" w:cs="Century"/>
          <w:b/>
          <w:bCs/>
          <w:color w:val="FF0000"/>
          <w:sz w:val="32"/>
          <w:szCs w:val="32"/>
        </w:rPr>
      </w:pPr>
      <w:r w:rsidRPr="00603141">
        <w:rPr>
          <w:rFonts w:ascii="Century" w:eastAsia="Consolas" w:hAnsi="Century" w:cs="Century"/>
          <w:b/>
          <w:bCs/>
          <w:color w:val="FF0000"/>
          <w:sz w:val="32"/>
          <w:szCs w:val="32"/>
        </w:rPr>
        <w:t>46.WAJP To Print all sub Strings in Given String.</w:t>
      </w:r>
    </w:p>
    <w:p w14:paraId="015B8BCE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SubString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300EFBA9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9411C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void main(String[] 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2EA3B5CA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s1="java";</w:t>
      </w:r>
    </w:p>
    <w:p w14:paraId="5981C3AC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int n=s1.length();</w:t>
      </w:r>
    </w:p>
    <w:p w14:paraId="623C8DA6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         char [] 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ch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=s1.toCharArray();</w:t>
      </w:r>
    </w:p>
    <w:p w14:paraId="48131649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for(int 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=0;i&lt;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n;i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14:paraId="1F4AC776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12D2C4A6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for(int j=0;j&lt;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n-i;j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14:paraId="3ACED26C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2B6B42F7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for(int k=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i;k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&lt;=</w:t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i+j;k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++)</w:t>
      </w:r>
    </w:p>
    <w:p w14:paraId="4CF4CD61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6677DF4C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6024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.print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(s1.charAt(k)+" ");</w:t>
      </w:r>
    </w:p>
    <w:p w14:paraId="1FBE5761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642AE5E0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86024F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5CC1A0B5" w14:textId="77777777" w:rsidR="0086024F" w:rsidRPr="0086024F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0B3F33E5" w14:textId="77777777" w:rsidR="0086024F" w:rsidRPr="0086024F" w:rsidRDefault="0086024F" w:rsidP="0086024F">
      <w:pPr>
        <w:spacing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12B6A080" w14:textId="77777777" w:rsidR="0086024F" w:rsidRPr="0086024F" w:rsidRDefault="0086024F" w:rsidP="0086024F">
      <w:pPr>
        <w:spacing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3380CD8" w14:textId="77777777" w:rsidR="0086024F" w:rsidRPr="0086024F" w:rsidRDefault="0086024F" w:rsidP="0086024F">
      <w:pPr>
        <w:spacing w:line="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024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}</w:t>
      </w:r>
    </w:p>
    <w:p w14:paraId="185172BE" w14:textId="77777777" w:rsidR="0086024F" w:rsidRPr="0086024F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6024F">
        <w:rPr>
          <w:rFonts w:ascii="Times New Roman" w:hAnsi="Times New Roman" w:cs="Times New Roman"/>
          <w:b/>
          <w:bCs/>
          <w:color w:val="FF0000"/>
          <w:sz w:val="32"/>
          <w:szCs w:val="32"/>
        </w:rPr>
        <w:t>O/P</w:t>
      </w:r>
    </w:p>
    <w:p w14:paraId="07ABA651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j </w:t>
      </w:r>
    </w:p>
    <w:p w14:paraId="5F1819E3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j a </w:t>
      </w:r>
    </w:p>
    <w:p w14:paraId="3AA5F69A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j a v </w:t>
      </w:r>
    </w:p>
    <w:p w14:paraId="0BF24352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j a v a </w:t>
      </w:r>
    </w:p>
    <w:p w14:paraId="680D5E4E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a </w:t>
      </w:r>
    </w:p>
    <w:p w14:paraId="63E7B50B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a v </w:t>
      </w:r>
    </w:p>
    <w:p w14:paraId="4B19579D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a v a </w:t>
      </w:r>
    </w:p>
    <w:p w14:paraId="2642FC1A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v </w:t>
      </w:r>
    </w:p>
    <w:p w14:paraId="72CE31A8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v a </w:t>
      </w:r>
    </w:p>
    <w:p w14:paraId="6B53ED6B" w14:textId="77777777" w:rsidR="0086024F" w:rsidRPr="0086024F" w:rsidRDefault="0086024F" w:rsidP="0086024F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86024F">
        <w:rPr>
          <w:rFonts w:ascii="Courier New" w:hAnsi="Courier New"/>
          <w:b/>
          <w:bCs/>
          <w:color w:val="000000" w:themeColor="text1"/>
          <w:sz w:val="28"/>
          <w:szCs w:val="24"/>
        </w:rPr>
        <w:t xml:space="preserve">a </w:t>
      </w:r>
    </w:p>
    <w:p w14:paraId="470EFF10" w14:textId="77777777" w:rsidR="008D1EFF" w:rsidRPr="0086024F" w:rsidRDefault="008D1EFF" w:rsidP="008D1EFF">
      <w:pPr>
        <w:spacing w:line="276" w:lineRule="exact"/>
        <w:rPr>
          <w:rFonts w:ascii="Times New Roman" w:eastAsia="Times New Roman" w:hAnsi="Times New Roman"/>
          <w:color w:val="000000" w:themeColor="text1"/>
        </w:rPr>
      </w:pPr>
    </w:p>
    <w:p w14:paraId="5608CE26" w14:textId="77777777" w:rsidR="0086024F" w:rsidRPr="00603141" w:rsidRDefault="0086024F" w:rsidP="0086024F">
      <w:pPr>
        <w:tabs>
          <w:tab w:val="left" w:pos="312"/>
        </w:tabs>
        <w:spacing w:line="0" w:lineRule="atLeast"/>
        <w:rPr>
          <w:rFonts w:ascii="Century" w:hAnsi="Century" w:cs="Century"/>
          <w:b/>
          <w:bCs/>
          <w:color w:val="FF0000"/>
          <w:sz w:val="32"/>
          <w:szCs w:val="32"/>
        </w:rPr>
      </w:pPr>
      <w:r w:rsidRPr="00603141">
        <w:rPr>
          <w:rFonts w:ascii="Century" w:hAnsi="Century" w:cs="Century"/>
          <w:b/>
          <w:bCs/>
          <w:color w:val="FF0000"/>
          <w:sz w:val="32"/>
          <w:szCs w:val="32"/>
        </w:rPr>
        <w:t>47.WAJP To Print Rotational String.</w:t>
      </w:r>
    </w:p>
    <w:p w14:paraId="2AD96ED5" w14:textId="77777777" w:rsidR="0086024F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76923C"/>
          <w:sz w:val="28"/>
          <w:szCs w:val="28"/>
        </w:rPr>
      </w:pPr>
    </w:p>
    <w:p w14:paraId="727DB1D9" w14:textId="77777777" w:rsidR="0086024F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76923C"/>
          <w:sz w:val="28"/>
          <w:szCs w:val="28"/>
        </w:rPr>
      </w:pPr>
    </w:p>
    <w:p w14:paraId="5B1CD52E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package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StringProgrmmas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C2B2F9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CD5A39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RotationalStringLeetCode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240AF02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AD0CB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void main(String[]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53CED4C6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s1="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abcde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</w:p>
    <w:p w14:paraId="40C5A48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s2="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cdeab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</w:p>
    <w:p w14:paraId="79454E11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603141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031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rotateString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(s1,s2));</w:t>
      </w:r>
    </w:p>
    <w:p w14:paraId="72D0D483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}</w:t>
      </w:r>
    </w:p>
    <w:p w14:paraId="5075ACFC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public static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B6291"/>
        </w:rPr>
        <w:t>boolean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rotateString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(String s1, String s2) {</w:t>
      </w:r>
    </w:p>
    <w:p w14:paraId="4D7A2214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String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newstr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=s1.concat(s1);</w:t>
      </w:r>
    </w:p>
    <w:p w14:paraId="617A2DA2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603141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newstr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7358DEC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if(s1.length()!=s2.length()) 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B6291"/>
        </w:rPr>
        <w:t>return false;</w:t>
      </w:r>
    </w:p>
    <w:p w14:paraId="4C926A0E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if(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newstr.contains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(s2))</w:t>
      </w:r>
    </w:p>
    <w:p w14:paraId="27FB7454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{</w:t>
      </w:r>
    </w:p>
    <w:p w14:paraId="74AA7ACD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B6291"/>
        </w:rPr>
        <w:t>return true;</w:t>
      </w:r>
    </w:p>
    <w:p w14:paraId="4B3604D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}</w:t>
      </w:r>
    </w:p>
    <w:p w14:paraId="72642AAE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1B6291"/>
        </w:rPr>
        <w:t>return false;</w:t>
      </w:r>
    </w:p>
    <w:p w14:paraId="07C6441C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</w:t>
      </w:r>
    </w:p>
    <w:p w14:paraId="5C2F930D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}</w:t>
      </w:r>
    </w:p>
    <w:p w14:paraId="2829525C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544957D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BB5A00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7880C0" w14:textId="77777777" w:rsidR="0086024F" w:rsidRPr="00603141" w:rsidRDefault="0086024F" w:rsidP="0086024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5BF01BEB" w14:textId="77777777" w:rsidR="0086024F" w:rsidRPr="00603141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56BDBDE" w14:textId="77777777" w:rsidR="0086024F" w:rsidRPr="00603141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//without using inbuilt Methods</w:t>
      </w:r>
    </w:p>
    <w:p w14:paraId="35DE90CA" w14:textId="77777777" w:rsidR="0086024F" w:rsidRPr="00603141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65779D" w14:textId="77777777" w:rsidR="0086024F" w:rsidRPr="00603141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DAAA0E4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StringProgrmmas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5EB4962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B067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java.util.Arrays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AE5246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3782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RotationalStringWithOutUsingInBuiltMethods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{</w:t>
      </w:r>
    </w:p>
    <w:p w14:paraId="77169650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9162D7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void main(String[]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) {</w:t>
      </w:r>
    </w:p>
    <w:p w14:paraId="3C899B9C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s1="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abcd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</w:p>
    <w:p w14:paraId="062390C8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s2="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cdab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";</w:t>
      </w:r>
    </w:p>
    <w:p w14:paraId="1D760BB8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int a=0;</w:t>
      </w:r>
    </w:p>
    <w:p w14:paraId="54AC5B1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while(a&lt;=s1.length())</w:t>
      </w:r>
    </w:p>
    <w:p w14:paraId="7330A6D3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2C7CE271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char[]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=s1.toCharArray();</w:t>
      </w:r>
    </w:p>
    <w:p w14:paraId="4E07D13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char ch1=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[ch.length-1];</w:t>
      </w:r>
    </w:p>
    <w:p w14:paraId="1CF1B506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s="";</w:t>
      </w:r>
    </w:p>
    <w:p w14:paraId="7FBA67B0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for(int 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=ch.length-2;i&gt;=0;i--)</w:t>
      </w:r>
    </w:p>
    <w:p w14:paraId="2D28DA34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1347BBC2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s=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]+s;</w:t>
      </w:r>
    </w:p>
    <w:p w14:paraId="41FAC42A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4C444C0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s=ch1+s;</w:t>
      </w:r>
    </w:p>
    <w:p w14:paraId="7326BC41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if(</w:t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s.equals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(s2))</w:t>
      </w:r>
    </w:p>
    <w:p w14:paraId="3010FD87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16DAFDE3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603141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("Found");</w:t>
      </w:r>
    </w:p>
    <w:p w14:paraId="6A4A98C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60314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exit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(0);</w:t>
      </w:r>
    </w:p>
    <w:p w14:paraId="4AD3BD52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3812C104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a++;</w:t>
      </w:r>
    </w:p>
    <w:p w14:paraId="42838235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s1=s;</w:t>
      </w:r>
    </w:p>
    <w:p w14:paraId="4A26F73B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53E77351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603141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("Not Found");</w:t>
      </w:r>
    </w:p>
    <w:p w14:paraId="713FBEF1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58D1F8F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2007C1B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A5D267" w14:textId="77777777" w:rsidR="0086024F" w:rsidRPr="00603141" w:rsidRDefault="0086024F" w:rsidP="008602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03141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F8594E8" w14:textId="77777777" w:rsidR="0086024F" w:rsidRPr="00603141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2AE70CF" w14:textId="77777777" w:rsidR="0086024F" w:rsidRPr="00603141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03141">
        <w:rPr>
          <w:rFonts w:ascii="Times New Roman" w:hAnsi="Times New Roman" w:cs="Times New Roman"/>
          <w:b/>
          <w:bCs/>
          <w:color w:val="FF0000"/>
          <w:sz w:val="32"/>
          <w:szCs w:val="32"/>
        </w:rPr>
        <w:t>O/P</w:t>
      </w:r>
    </w:p>
    <w:p w14:paraId="192A7797" w14:textId="77777777" w:rsidR="0086024F" w:rsidRDefault="0086024F" w:rsidP="0086024F">
      <w:pPr>
        <w:spacing w:line="0" w:lineRule="atLeast"/>
        <w:rPr>
          <w:rFonts w:ascii="Times New Roman" w:hAnsi="Times New Roman" w:cs="Times New Roman"/>
          <w:b/>
          <w:bCs/>
          <w:color w:val="76923C"/>
          <w:sz w:val="24"/>
          <w:szCs w:val="24"/>
        </w:rPr>
      </w:pPr>
    </w:p>
    <w:p w14:paraId="0D3A8CC9" w14:textId="77777777" w:rsidR="0086024F" w:rsidRDefault="0086024F" w:rsidP="0086024F">
      <w:pPr>
        <w:rPr>
          <w:rFonts w:ascii="Courier New" w:hAnsi="Courier New"/>
          <w:b/>
          <w:bCs/>
          <w:color w:val="FF0000"/>
          <w:sz w:val="28"/>
          <w:szCs w:val="24"/>
        </w:rPr>
      </w:pPr>
      <w:r>
        <w:rPr>
          <w:rFonts w:ascii="Courier New" w:hAnsi="Courier New"/>
          <w:b/>
          <w:bCs/>
          <w:color w:val="FF0000"/>
          <w:sz w:val="28"/>
          <w:szCs w:val="24"/>
        </w:rPr>
        <w:t>Found</w:t>
      </w:r>
    </w:p>
    <w:p w14:paraId="4371D3E6" w14:textId="30EE1DB2" w:rsidR="00C34696" w:rsidRDefault="00C34696" w:rsidP="00C34696">
      <w:pPr>
        <w:tabs>
          <w:tab w:val="left" w:pos="312"/>
        </w:tabs>
        <w:spacing w:after="0" w:line="240" w:lineRule="auto"/>
        <w:rPr>
          <w:rFonts w:ascii="Courier New" w:hAnsi="Courier New"/>
          <w:b/>
          <w:bCs/>
          <w:color w:val="FF0000"/>
          <w:sz w:val="32"/>
          <w:szCs w:val="32"/>
        </w:rPr>
      </w:pPr>
      <w:r>
        <w:rPr>
          <w:rFonts w:ascii="Courier New" w:hAnsi="Courier New"/>
          <w:b/>
          <w:bCs/>
          <w:color w:val="FF0000"/>
          <w:sz w:val="32"/>
          <w:szCs w:val="32"/>
        </w:rPr>
        <w:t>48.WAJP To Permutation Of Given String.</w:t>
      </w:r>
    </w:p>
    <w:p w14:paraId="00DAE691" w14:textId="77777777" w:rsidR="00C34696" w:rsidRDefault="00C34696" w:rsidP="00C34696">
      <w:pPr>
        <w:rPr>
          <w:rFonts w:ascii="Courier New" w:hAnsi="Courier New"/>
          <w:b/>
          <w:bCs/>
          <w:color w:val="FF0000"/>
          <w:sz w:val="28"/>
          <w:szCs w:val="24"/>
        </w:rPr>
      </w:pPr>
    </w:p>
    <w:p w14:paraId="68CBEB24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package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StringProgrmmas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208B332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public class Permutation {</w:t>
      </w:r>
    </w:p>
    <w:p w14:paraId="52CF78C7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void main(String[]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C594E9E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092A0BEC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D180E6A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String str = "ABC";</w:t>
      </w:r>
    </w:p>
    <w:p w14:paraId="0EEDBC65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int n =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str.length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516137E5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permute</w:t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(str, 0, n - 1);</w:t>
      </w:r>
    </w:p>
    <w:p w14:paraId="19AA37CB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322B13EE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A8593E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  <w:t>private static void permute(String str, int l, int r)</w:t>
      </w:r>
    </w:p>
    <w:p w14:paraId="0A7479D1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3171F5AF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if (l == r)</w:t>
      </w:r>
    </w:p>
    <w:p w14:paraId="7BEAFB3C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System.</w:t>
      </w:r>
      <w:r w:rsidRPr="00C34696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out</w:t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.println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(str);</w:t>
      </w:r>
    </w:p>
    <w:p w14:paraId="00B523A3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else {</w:t>
      </w:r>
    </w:p>
    <w:p w14:paraId="4024DAFD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for (int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l;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r;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++) {</w:t>
      </w:r>
    </w:p>
    <w:p w14:paraId="60F1ED48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str = </w:t>
      </w:r>
      <w:r w:rsidRPr="00C3469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swap</w:t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(str, l,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C28D280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permute</w:t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(str, l + 1, r);</w:t>
      </w:r>
    </w:p>
    <w:p w14:paraId="05204F32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str = </w:t>
      </w:r>
      <w:r w:rsidRPr="00C3469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swap</w:t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(str, l,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438AEAB6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435B0EC6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1752A6C9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58D5333A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1B197B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public static String swap(String a, int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, int j)</w:t>
      </w:r>
    </w:p>
    <w:p w14:paraId="58AD3C41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{</w:t>
      </w:r>
    </w:p>
    <w:p w14:paraId="08ED68C7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char temp;</w:t>
      </w:r>
    </w:p>
    <w:p w14:paraId="16D941A2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char[]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a.toCharArray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27B7A531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temp =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];</w:t>
      </w:r>
    </w:p>
    <w:p w14:paraId="4B490B43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] =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[j];</w:t>
      </w:r>
    </w:p>
    <w:p w14:paraId="4C41E799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[j] = temp;</w:t>
      </w:r>
    </w:p>
    <w:p w14:paraId="175EC5C1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return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String.</w:t>
      </w:r>
      <w:r w:rsidRPr="00C3469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valueOf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charArray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29D5498B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}</w:t>
      </w:r>
    </w:p>
    <w:p w14:paraId="76731775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857EC06" w14:textId="77777777" w:rsidR="00C34696" w:rsidRPr="00C34696" w:rsidRDefault="00C34696" w:rsidP="00C3469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C34696">
        <w:rPr>
          <w:rFonts w:ascii="Elephant" w:hAnsi="Elephant" w:cs="Elephant"/>
          <w:b/>
          <w:bCs/>
          <w:color w:val="FF0000"/>
          <w:sz w:val="24"/>
          <w:szCs w:val="24"/>
        </w:rPr>
        <w:t>O/P</w:t>
      </w:r>
    </w:p>
    <w:p w14:paraId="20067A39" w14:textId="77777777" w:rsidR="00C34696" w:rsidRPr="00C34696" w:rsidRDefault="00C34696" w:rsidP="00C34696">
      <w:pPr>
        <w:rPr>
          <w:rFonts w:ascii="Elephant" w:hAnsi="Elephant" w:cs="Elephant"/>
          <w:b/>
          <w:bCs/>
          <w:color w:val="000000" w:themeColor="text1"/>
          <w:sz w:val="16"/>
          <w:szCs w:val="16"/>
        </w:rPr>
      </w:pPr>
      <w:r w:rsidRPr="00C34696">
        <w:rPr>
          <w:rFonts w:ascii="Elephant" w:hAnsi="Elephant" w:cs="Elephant"/>
          <w:b/>
          <w:bCs/>
          <w:color w:val="000000" w:themeColor="text1"/>
          <w:sz w:val="16"/>
          <w:szCs w:val="16"/>
        </w:rPr>
        <w:t>ABC</w:t>
      </w:r>
    </w:p>
    <w:p w14:paraId="338BA098" w14:textId="77777777" w:rsidR="00C34696" w:rsidRPr="00C34696" w:rsidRDefault="00C34696" w:rsidP="00C34696">
      <w:pPr>
        <w:rPr>
          <w:rFonts w:ascii="Elephant" w:hAnsi="Elephant" w:cs="Elephant"/>
          <w:b/>
          <w:bCs/>
          <w:color w:val="000000" w:themeColor="text1"/>
          <w:sz w:val="16"/>
          <w:szCs w:val="16"/>
        </w:rPr>
      </w:pPr>
      <w:r w:rsidRPr="00C34696">
        <w:rPr>
          <w:rFonts w:ascii="Elephant" w:hAnsi="Elephant" w:cs="Elephant"/>
          <w:b/>
          <w:bCs/>
          <w:color w:val="000000" w:themeColor="text1"/>
          <w:sz w:val="16"/>
          <w:szCs w:val="16"/>
        </w:rPr>
        <w:t>ACB</w:t>
      </w:r>
    </w:p>
    <w:p w14:paraId="0E9CB06D" w14:textId="77777777" w:rsidR="00C34696" w:rsidRPr="00C34696" w:rsidRDefault="00C34696" w:rsidP="00C34696">
      <w:pPr>
        <w:rPr>
          <w:rFonts w:ascii="Elephant" w:hAnsi="Elephant" w:cs="Elephant"/>
          <w:b/>
          <w:bCs/>
          <w:color w:val="000000" w:themeColor="text1"/>
          <w:sz w:val="16"/>
          <w:szCs w:val="16"/>
        </w:rPr>
      </w:pPr>
      <w:r w:rsidRPr="00C34696">
        <w:rPr>
          <w:rFonts w:ascii="Elephant" w:hAnsi="Elephant" w:cs="Elephant"/>
          <w:b/>
          <w:bCs/>
          <w:color w:val="000000" w:themeColor="text1"/>
          <w:sz w:val="16"/>
          <w:szCs w:val="16"/>
        </w:rPr>
        <w:t>BAC</w:t>
      </w:r>
    </w:p>
    <w:p w14:paraId="2C290AD5" w14:textId="77777777" w:rsidR="00C34696" w:rsidRPr="00C34696" w:rsidRDefault="00C34696" w:rsidP="00C34696">
      <w:pPr>
        <w:rPr>
          <w:rFonts w:ascii="Elephant" w:hAnsi="Elephant" w:cs="Elephant"/>
          <w:b/>
          <w:bCs/>
          <w:color w:val="000000" w:themeColor="text1"/>
          <w:sz w:val="16"/>
          <w:szCs w:val="16"/>
        </w:rPr>
      </w:pPr>
      <w:r w:rsidRPr="00C34696">
        <w:rPr>
          <w:rFonts w:ascii="Elephant" w:hAnsi="Elephant" w:cs="Elephant"/>
          <w:b/>
          <w:bCs/>
          <w:color w:val="000000" w:themeColor="text1"/>
          <w:sz w:val="16"/>
          <w:szCs w:val="16"/>
        </w:rPr>
        <w:t>BCA</w:t>
      </w:r>
    </w:p>
    <w:p w14:paraId="3D9160ED" w14:textId="77777777" w:rsidR="00C34696" w:rsidRPr="00C34696" w:rsidRDefault="00C34696" w:rsidP="00C34696">
      <w:pPr>
        <w:rPr>
          <w:rFonts w:ascii="Elephant" w:hAnsi="Elephant" w:cs="Elephant"/>
          <w:b/>
          <w:bCs/>
          <w:color w:val="000000" w:themeColor="text1"/>
          <w:sz w:val="16"/>
          <w:szCs w:val="16"/>
        </w:rPr>
      </w:pPr>
      <w:r w:rsidRPr="00C34696">
        <w:rPr>
          <w:rFonts w:ascii="Elephant" w:hAnsi="Elephant" w:cs="Elephant"/>
          <w:b/>
          <w:bCs/>
          <w:color w:val="000000" w:themeColor="text1"/>
          <w:sz w:val="16"/>
          <w:szCs w:val="16"/>
        </w:rPr>
        <w:t>CBA</w:t>
      </w:r>
    </w:p>
    <w:p w14:paraId="0D402BE2" w14:textId="77777777" w:rsidR="00C34696" w:rsidRPr="00C34696" w:rsidRDefault="00C34696" w:rsidP="00C34696">
      <w:pPr>
        <w:rPr>
          <w:rFonts w:ascii="Elephant" w:hAnsi="Elephant" w:cs="Elephant"/>
          <w:b/>
          <w:bCs/>
          <w:color w:val="000000" w:themeColor="text1"/>
          <w:sz w:val="16"/>
          <w:szCs w:val="16"/>
        </w:rPr>
      </w:pPr>
      <w:r w:rsidRPr="00C34696">
        <w:rPr>
          <w:rFonts w:ascii="Elephant" w:hAnsi="Elephant" w:cs="Elephant"/>
          <w:b/>
          <w:bCs/>
          <w:color w:val="000000" w:themeColor="text1"/>
          <w:sz w:val="16"/>
          <w:szCs w:val="16"/>
        </w:rPr>
        <w:t>CAB</w:t>
      </w:r>
    </w:p>
    <w:p w14:paraId="71E03106" w14:textId="77777777" w:rsidR="00C34696" w:rsidRDefault="00C34696" w:rsidP="00C34696">
      <w:pPr>
        <w:rPr>
          <w:rFonts w:ascii="Times New Roman" w:hAnsi="Times New Roman" w:cs="Times New Roman"/>
          <w:color w:val="76923C"/>
          <w:sz w:val="24"/>
          <w:szCs w:val="24"/>
        </w:rPr>
      </w:pPr>
      <w:r>
        <w:rPr>
          <w:rFonts w:ascii="Times New Roman" w:hAnsi="Times New Roman" w:cs="Times New Roman"/>
          <w:color w:val="76923C"/>
          <w:sz w:val="24"/>
          <w:szCs w:val="24"/>
        </w:rPr>
        <w:tab/>
      </w:r>
    </w:p>
    <w:p w14:paraId="40C5AEA9" w14:textId="70642F2E" w:rsidR="00C34696" w:rsidRPr="00C34696" w:rsidRDefault="00C34696" w:rsidP="00C34696">
      <w:pPr>
        <w:rPr>
          <w:rFonts w:ascii="Century" w:eastAsia="Times New Roman" w:hAnsi="Century" w:cs="Century"/>
          <w:b/>
          <w:bCs/>
          <w:color w:val="FF0000"/>
          <w:sz w:val="32"/>
          <w:szCs w:val="32"/>
        </w:rPr>
      </w:pPr>
      <w:bookmarkStart w:id="30" w:name="page44"/>
      <w:bookmarkEnd w:id="30"/>
      <w:r w:rsidRPr="00C34696">
        <w:rPr>
          <w:rFonts w:ascii="Century" w:eastAsia="Times New Roman" w:hAnsi="Century" w:cs="Century"/>
          <w:b/>
          <w:bCs/>
          <w:color w:val="FF0000"/>
          <w:sz w:val="32"/>
          <w:szCs w:val="32"/>
        </w:rPr>
        <w:t>49.WAJP To Convert String to Integer?</w:t>
      </w:r>
    </w:p>
    <w:p w14:paraId="7ACA706B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lastRenderedPageBreak/>
        <w:t xml:space="preserve">package </w:t>
      </w:r>
      <w:proofErr w:type="spellStart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StringProgrmmas</w:t>
      </w:r>
      <w:proofErr w:type="spellEnd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</w:p>
    <w:p w14:paraId="4347AFB5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02C8FE4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public class </w:t>
      </w:r>
      <w:proofErr w:type="spellStart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ConvertStringToInt</w:t>
      </w:r>
      <w:proofErr w:type="spellEnd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{</w:t>
      </w:r>
    </w:p>
    <w:p w14:paraId="3898EF33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E1D5B68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 xml:space="preserve">public static void main(String[] </w:t>
      </w:r>
      <w:proofErr w:type="spellStart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args</w:t>
      </w:r>
      <w:proofErr w:type="spellEnd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) {</w:t>
      </w:r>
    </w:p>
    <w:p w14:paraId="2748837E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String s1="100";</w:t>
      </w:r>
    </w:p>
    <w:p w14:paraId="23E94308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int s2=</w:t>
      </w:r>
      <w:proofErr w:type="spellStart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Integer.</w:t>
      </w:r>
      <w:r w:rsidRPr="00C34696">
        <w:rPr>
          <w:rFonts w:ascii="Times New Roman" w:hAnsi="Times New Roman" w:cs="Times New Roman"/>
          <w:i/>
          <w:color w:val="0D0D0D" w:themeColor="text1" w:themeTint="F2"/>
          <w:sz w:val="24"/>
          <w:szCs w:val="24"/>
        </w:rPr>
        <w:t>parseInt</w:t>
      </w:r>
      <w:proofErr w:type="spellEnd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(s1);</w:t>
      </w:r>
    </w:p>
    <w:p w14:paraId="46BD3D9B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    </w:t>
      </w:r>
      <w:proofErr w:type="spellStart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System.</w:t>
      </w:r>
      <w:r w:rsidRPr="00C34696">
        <w:rPr>
          <w:rFonts w:ascii="Times New Roman" w:hAnsi="Times New Roman" w:cs="Times New Roman"/>
          <w:b/>
          <w:i/>
          <w:color w:val="0D0D0D" w:themeColor="text1" w:themeTint="F2"/>
          <w:sz w:val="24"/>
          <w:szCs w:val="24"/>
        </w:rPr>
        <w:t>out</w:t>
      </w: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.println</w:t>
      </w:r>
      <w:proofErr w:type="spellEnd"/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(s2);</w:t>
      </w:r>
    </w:p>
    <w:p w14:paraId="64F149E2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  <w:t>}</w:t>
      </w:r>
    </w:p>
    <w:p w14:paraId="17AC567E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97EEF1F" w14:textId="77777777" w:rsidR="00C34696" w:rsidRPr="00C34696" w:rsidRDefault="00C34696" w:rsidP="00C34696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C34696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}</w:t>
      </w:r>
    </w:p>
    <w:p w14:paraId="25A85FD1" w14:textId="77777777" w:rsidR="00C34696" w:rsidRPr="00C34696" w:rsidRDefault="00C34696" w:rsidP="00C34696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3469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O/p</w:t>
      </w:r>
    </w:p>
    <w:p w14:paraId="47708973" w14:textId="77777777" w:rsidR="00C34696" w:rsidRPr="00C34696" w:rsidRDefault="00C34696" w:rsidP="00C3469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4696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14:paraId="4355E748" w14:textId="77777777" w:rsidR="00C34696" w:rsidRDefault="00C34696" w:rsidP="00C34696">
      <w:pPr>
        <w:rPr>
          <w:rFonts w:ascii="Times New Roman" w:eastAsia="Times New Roman" w:hAnsi="Times New Roman" w:cs="Times New Roman"/>
          <w:b/>
          <w:bCs/>
          <w:color w:val="76923C"/>
          <w:sz w:val="24"/>
          <w:szCs w:val="24"/>
        </w:rPr>
      </w:pPr>
    </w:p>
    <w:p w14:paraId="51967B37" w14:textId="537F3610" w:rsidR="00C34696" w:rsidRPr="00C34696" w:rsidRDefault="00C34696" w:rsidP="00C34696">
      <w:pPr>
        <w:tabs>
          <w:tab w:val="left" w:pos="312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C3469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50.WAJP To Convert Integer to String?</w:t>
      </w:r>
    </w:p>
    <w:p w14:paraId="1501C074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package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StringProgrmmas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;</w:t>
      </w:r>
    </w:p>
    <w:p w14:paraId="7F40E2F3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774F890C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public class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ConvertIntegerToString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{</w:t>
      </w:r>
    </w:p>
    <w:p w14:paraId="41498C78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3D9E9BDB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ab/>
        <w:t xml:space="preserve">public static void main(String[]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args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) {</w:t>
      </w:r>
    </w:p>
    <w:p w14:paraId="08CDE63F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int n1=100;</w:t>
      </w:r>
    </w:p>
    <w:p w14:paraId="5E06AF84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String s1=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String.</w:t>
      </w:r>
      <w:r w:rsidRPr="00C34696">
        <w:rPr>
          <w:rFonts w:ascii="Times New Roman" w:hAnsi="Times New Roman" w:cs="Times New Roman"/>
          <w:i/>
          <w:color w:val="000000" w:themeColor="text1"/>
          <w:sz w:val="28"/>
          <w:szCs w:val="24"/>
        </w:rPr>
        <w:t>valueOf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(n1);</w:t>
      </w:r>
    </w:p>
    <w:p w14:paraId="4188305F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System.</w:t>
      </w:r>
      <w:r w:rsidRPr="00C34696">
        <w:rPr>
          <w:rFonts w:ascii="Times New Roman" w:hAnsi="Times New Roman" w:cs="Times New Roman"/>
          <w:b/>
          <w:i/>
          <w:color w:val="000000" w:themeColor="text1"/>
          <w:sz w:val="28"/>
          <w:szCs w:val="24"/>
        </w:rPr>
        <w:t>out</w:t>
      </w: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.println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(n1+300);</w:t>
      </w:r>
    </w:p>
    <w:p w14:paraId="20B4890D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    </w:t>
      </w:r>
      <w:proofErr w:type="spellStart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System.</w:t>
      </w:r>
      <w:r w:rsidRPr="00C34696">
        <w:rPr>
          <w:rFonts w:ascii="Times New Roman" w:hAnsi="Times New Roman" w:cs="Times New Roman"/>
          <w:b/>
          <w:i/>
          <w:color w:val="000000" w:themeColor="text1"/>
          <w:sz w:val="28"/>
          <w:szCs w:val="24"/>
        </w:rPr>
        <w:t>out</w:t>
      </w: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.println</w:t>
      </w:r>
      <w:proofErr w:type="spellEnd"/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(s1+500);</w:t>
      </w:r>
    </w:p>
    <w:p w14:paraId="48FA77B6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ab/>
        <w:t>}</w:t>
      </w:r>
    </w:p>
    <w:p w14:paraId="4BCF5F9A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p w14:paraId="6D9372A8" w14:textId="77777777" w:rsidR="00C34696" w:rsidRPr="00C34696" w:rsidRDefault="00C34696" w:rsidP="00C34696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C34696">
        <w:rPr>
          <w:rFonts w:ascii="Times New Roman" w:hAnsi="Times New Roman" w:cs="Times New Roman"/>
          <w:color w:val="000000" w:themeColor="text1"/>
          <w:sz w:val="28"/>
          <w:szCs w:val="24"/>
        </w:rPr>
        <w:t>}</w:t>
      </w:r>
    </w:p>
    <w:p w14:paraId="4CA27D75" w14:textId="77777777" w:rsidR="00C34696" w:rsidRPr="00C34696" w:rsidRDefault="00C34696" w:rsidP="00C34696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C3469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O/p</w:t>
      </w:r>
    </w:p>
    <w:p w14:paraId="10B3D709" w14:textId="77777777" w:rsidR="00C34696" w:rsidRPr="00C34696" w:rsidRDefault="00C34696" w:rsidP="00C34696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C34696">
        <w:rPr>
          <w:rFonts w:ascii="Courier New" w:hAnsi="Courier New"/>
          <w:b/>
          <w:bCs/>
          <w:color w:val="000000" w:themeColor="text1"/>
          <w:sz w:val="28"/>
          <w:szCs w:val="24"/>
        </w:rPr>
        <w:t>400</w:t>
      </w:r>
    </w:p>
    <w:p w14:paraId="6A4E24E5" w14:textId="7EBD6693" w:rsidR="00D15C35" w:rsidRPr="00A9221D" w:rsidRDefault="00C34696" w:rsidP="00D15C35">
      <w:pPr>
        <w:rPr>
          <w:rFonts w:ascii="Courier New" w:hAnsi="Courier New"/>
          <w:b/>
          <w:bCs/>
          <w:color w:val="000000" w:themeColor="text1"/>
          <w:sz w:val="28"/>
          <w:szCs w:val="24"/>
        </w:rPr>
      </w:pPr>
      <w:r w:rsidRPr="00C34696">
        <w:rPr>
          <w:rFonts w:ascii="Courier New" w:hAnsi="Courier New"/>
          <w:b/>
          <w:bCs/>
          <w:color w:val="000000" w:themeColor="text1"/>
          <w:sz w:val="28"/>
          <w:szCs w:val="24"/>
        </w:rPr>
        <w:t>100500</w:t>
      </w:r>
    </w:p>
    <w:p w14:paraId="2DDFD54C" w14:textId="587E422C" w:rsidR="00A9221D" w:rsidRDefault="00A9221D" w:rsidP="00A9221D">
      <w:pPr>
        <w:spacing w:line="234" w:lineRule="auto"/>
        <w:ind w:right="286"/>
        <w:rPr>
          <w:rFonts w:ascii="Times New Roman" w:eastAsia="Times New Roman" w:hAnsi="Times New Roman"/>
          <w:b/>
          <w:color w:val="FF0000"/>
          <w:sz w:val="28"/>
        </w:rPr>
      </w:pPr>
      <w:r>
        <w:rPr>
          <w:rFonts w:ascii="Times New Roman" w:eastAsia="Times New Roman" w:hAnsi="Times New Roman"/>
          <w:b/>
          <w:color w:val="FF0000"/>
          <w:sz w:val="28"/>
        </w:rPr>
        <w:lastRenderedPageBreak/>
        <w:t>51.WAJP To Take One String that string first reverse and I want reverse string to print next String?</w:t>
      </w:r>
    </w:p>
    <w:p w14:paraId="7F06A171" w14:textId="77777777" w:rsidR="00A9221D" w:rsidRDefault="00A9221D" w:rsidP="00A9221D">
      <w:pPr>
        <w:spacing w:line="224" w:lineRule="exact"/>
        <w:rPr>
          <w:rFonts w:ascii="Times New Roman" w:eastAsia="Times New Roman" w:hAnsi="Times New Roman"/>
        </w:rPr>
      </w:pPr>
    </w:p>
    <w:p w14:paraId="3C6C6E47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b/>
          <w:color w:val="00B0F0"/>
          <w:sz w:val="28"/>
        </w:rPr>
      </w:pPr>
      <w:r>
        <w:rPr>
          <w:rFonts w:ascii="Times New Roman" w:eastAsia="Times New Roman" w:hAnsi="Times New Roman"/>
          <w:b/>
          <w:color w:val="00B0F0"/>
          <w:sz w:val="28"/>
        </w:rPr>
        <w:t>Ex:-Zack</w:t>
      </w:r>
      <w:r>
        <w:rPr>
          <w:rFonts w:ascii="Wingdings" w:eastAsia="Wingdings" w:hAnsi="Wingdings"/>
          <w:b/>
          <w:color w:val="00B0F0"/>
          <w:sz w:val="56"/>
        </w:rPr>
        <w:t></w:t>
      </w:r>
      <w:r>
        <w:rPr>
          <w:rFonts w:ascii="Wingdings" w:eastAsia="Wingdings" w:hAnsi="Wingdings"/>
          <w:b/>
          <w:color w:val="00B0F0"/>
          <w:sz w:val="56"/>
          <w:vertAlign w:val="superscript"/>
        </w:rPr>
        <w:t></w:t>
      </w:r>
      <w:r>
        <w:rPr>
          <w:rFonts w:ascii="Times New Roman" w:eastAsia="Times New Roman" w:hAnsi="Times New Roman"/>
          <w:b/>
          <w:color w:val="00B0F0"/>
          <w:sz w:val="28"/>
        </w:rPr>
        <w:t>user input</w:t>
      </w:r>
    </w:p>
    <w:p w14:paraId="26CF67F2" w14:textId="77777777" w:rsidR="00A9221D" w:rsidRDefault="00A9221D" w:rsidP="00A9221D">
      <w:pPr>
        <w:spacing w:line="224" w:lineRule="auto"/>
        <w:ind w:left="500"/>
        <w:rPr>
          <w:rFonts w:ascii="Times New Roman" w:eastAsia="Times New Roman" w:hAnsi="Times New Roman"/>
          <w:b/>
          <w:color w:val="00B0F0"/>
          <w:sz w:val="28"/>
        </w:rPr>
      </w:pPr>
      <w:proofErr w:type="spellStart"/>
      <w:r>
        <w:rPr>
          <w:rFonts w:ascii="Times New Roman" w:eastAsia="Times New Roman" w:hAnsi="Times New Roman"/>
          <w:b/>
          <w:color w:val="00B0F0"/>
          <w:sz w:val="28"/>
        </w:rPr>
        <w:t>kcaZ</w:t>
      </w:r>
      <w:proofErr w:type="spellEnd"/>
      <w:r>
        <w:rPr>
          <w:rFonts w:ascii="Wingdings" w:eastAsia="Wingdings" w:hAnsi="Wingdings"/>
          <w:b/>
          <w:color w:val="00B0F0"/>
          <w:sz w:val="56"/>
        </w:rPr>
        <w:t></w:t>
      </w:r>
      <w:r>
        <w:rPr>
          <w:rFonts w:ascii="Wingdings" w:eastAsia="Wingdings" w:hAnsi="Wingdings"/>
          <w:b/>
          <w:color w:val="00B0F0"/>
          <w:sz w:val="56"/>
          <w:vertAlign w:val="superscript"/>
        </w:rPr>
        <w:t></w:t>
      </w:r>
      <w:r>
        <w:rPr>
          <w:rFonts w:ascii="Times New Roman" w:eastAsia="Times New Roman" w:hAnsi="Times New Roman"/>
          <w:b/>
          <w:color w:val="00B0F0"/>
          <w:sz w:val="28"/>
        </w:rPr>
        <w:t>reverse String.</w:t>
      </w:r>
    </w:p>
    <w:p w14:paraId="7DD373B2" w14:textId="77777777" w:rsidR="00A9221D" w:rsidRDefault="00A9221D" w:rsidP="00A9221D">
      <w:pPr>
        <w:spacing w:line="220" w:lineRule="auto"/>
        <w:ind w:left="300"/>
        <w:rPr>
          <w:rFonts w:ascii="Consolas" w:eastAsia="Consolas" w:hAnsi="Consolas"/>
          <w:b/>
          <w:color w:val="00B0F0"/>
          <w:sz w:val="28"/>
        </w:rPr>
      </w:pPr>
      <w:proofErr w:type="spellStart"/>
      <w:r>
        <w:rPr>
          <w:rFonts w:ascii="Consolas" w:eastAsia="Consolas" w:hAnsi="Consolas"/>
          <w:b/>
          <w:color w:val="00B0F0"/>
          <w:sz w:val="28"/>
        </w:rPr>
        <w:t>ldbA</w:t>
      </w:r>
      <w:proofErr w:type="spellEnd"/>
      <w:r>
        <w:rPr>
          <w:rFonts w:ascii="Consolas" w:eastAsia="Consolas" w:hAnsi="Consolas"/>
          <w:b/>
          <w:color w:val="00B0F0"/>
          <w:sz w:val="28"/>
        </w:rPr>
        <w:t>-</w:t>
      </w:r>
      <w:r>
        <w:rPr>
          <w:rFonts w:ascii="Wingdings" w:eastAsia="Wingdings" w:hAnsi="Wingdings"/>
          <w:b/>
          <w:color w:val="00B0F0"/>
          <w:sz w:val="56"/>
          <w:vertAlign w:val="superscript"/>
        </w:rPr>
        <w:t></w:t>
      </w:r>
      <w:r>
        <w:rPr>
          <w:rFonts w:ascii="Consolas" w:eastAsia="Consolas" w:hAnsi="Consolas"/>
          <w:b/>
          <w:color w:val="00B0F0"/>
          <w:sz w:val="28"/>
        </w:rPr>
        <w:t>excepted Out Put.</w:t>
      </w:r>
    </w:p>
    <w:p w14:paraId="340A6A20" w14:textId="77777777" w:rsidR="00A9221D" w:rsidRDefault="00A9221D" w:rsidP="00A9221D">
      <w:pPr>
        <w:spacing w:line="200" w:lineRule="exact"/>
        <w:rPr>
          <w:rFonts w:ascii="Times New Roman" w:eastAsia="Times New Roman" w:hAnsi="Times New Roman"/>
        </w:rPr>
      </w:pPr>
    </w:p>
    <w:p w14:paraId="0E962E36" w14:textId="77777777" w:rsidR="00A9221D" w:rsidRDefault="00A9221D" w:rsidP="00A9221D">
      <w:pPr>
        <w:spacing w:line="377" w:lineRule="exact"/>
        <w:rPr>
          <w:rFonts w:ascii="Times New Roman" w:eastAsia="Times New Roman" w:hAnsi="Times New Roman"/>
        </w:rPr>
      </w:pPr>
    </w:p>
    <w:p w14:paraId="32778644" w14:textId="77777777" w:rsidR="00A9221D" w:rsidRDefault="00A9221D" w:rsidP="00A9221D">
      <w:pPr>
        <w:spacing w:line="0" w:lineRule="atLeast"/>
        <w:ind w:left="60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package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StringAssignment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2E669E78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31DA2B2D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import</w:t>
      </w:r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java.util.Scanner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;</w:t>
      </w:r>
    </w:p>
    <w:p w14:paraId="19B71F10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212F67C1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class</w:t>
      </w:r>
      <w:r>
        <w:rPr>
          <w:rFonts w:ascii="Times New Roman" w:eastAsia="Times New Roman" w:hAnsi="Times New Roman"/>
          <w:color w:val="000000"/>
          <w:sz w:val="24"/>
        </w:rPr>
        <w:t xml:space="preserve"> Project {</w:t>
      </w:r>
    </w:p>
    <w:p w14:paraId="32AC20C5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1071EE40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public static void</w:t>
      </w:r>
      <w:r>
        <w:rPr>
          <w:rFonts w:ascii="Times New Roman" w:eastAsia="Times New Roman" w:hAnsi="Times New Roman"/>
          <w:color w:val="000000"/>
          <w:sz w:val="24"/>
        </w:rPr>
        <w:t xml:space="preserve"> main(String[]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args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 {</w:t>
      </w:r>
    </w:p>
    <w:p w14:paraId="7DCDC811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5A812491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Scanner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  <w:u w:val="single"/>
        </w:rPr>
        <w:t>scn</w:t>
      </w:r>
      <w:proofErr w:type="spellEnd"/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7F0055"/>
          <w:sz w:val="24"/>
        </w:rPr>
        <w:t>new</w:t>
      </w:r>
      <w:r>
        <w:rPr>
          <w:rFonts w:ascii="Times New Roman" w:eastAsia="Times New Roman" w:hAnsi="Times New Roman"/>
          <w:sz w:val="24"/>
        </w:rPr>
        <w:t xml:space="preserve"> Scanner(System.</w:t>
      </w:r>
      <w:r>
        <w:rPr>
          <w:rFonts w:ascii="Times New Roman" w:eastAsia="Times New Roman" w:hAnsi="Times New Roman"/>
          <w:i/>
          <w:color w:val="0000C0"/>
          <w:sz w:val="24"/>
        </w:rPr>
        <w:t>in</w:t>
      </w:r>
      <w:r>
        <w:rPr>
          <w:rFonts w:ascii="Times New Roman" w:eastAsia="Times New Roman" w:hAnsi="Times New Roman"/>
          <w:sz w:val="24"/>
        </w:rPr>
        <w:t>);</w:t>
      </w:r>
    </w:p>
    <w:p w14:paraId="2764BA33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5E48031A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2A00FF"/>
          <w:sz w:val="24"/>
        </w:rPr>
        <w:t>"Enter a String"</w:t>
      </w:r>
      <w:r>
        <w:rPr>
          <w:rFonts w:ascii="Times New Roman" w:eastAsia="Times New Roman" w:hAnsi="Times New Roman"/>
          <w:sz w:val="24"/>
        </w:rPr>
        <w:t>);</w:t>
      </w:r>
    </w:p>
    <w:p w14:paraId="0BABEEB7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5DF19608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s1</w:t>
      </w:r>
      <w:r>
        <w:rPr>
          <w:rFonts w:ascii="Times New Roman" w:eastAsia="Times New Roman" w:hAnsi="Times New Roman"/>
          <w:sz w:val="24"/>
        </w:rPr>
        <w:t>=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scn</w:t>
      </w:r>
      <w:r>
        <w:rPr>
          <w:rFonts w:ascii="Times New Roman" w:eastAsia="Times New Roman" w:hAnsi="Times New Roman"/>
          <w:sz w:val="24"/>
        </w:rPr>
        <w:t>.next</w:t>
      </w:r>
      <w:proofErr w:type="spellEnd"/>
      <w:r>
        <w:rPr>
          <w:rFonts w:ascii="Times New Roman" w:eastAsia="Times New Roman" w:hAnsi="Times New Roman"/>
          <w:sz w:val="24"/>
        </w:rPr>
        <w:t>();</w:t>
      </w:r>
    </w:p>
    <w:p w14:paraId="1815898D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0D4A9522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s2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0147E198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3DA62616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[]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s1</w:t>
      </w:r>
      <w:r>
        <w:rPr>
          <w:rFonts w:ascii="Times New Roman" w:eastAsia="Times New Roman" w:hAnsi="Times New Roman"/>
          <w:color w:val="000000"/>
          <w:sz w:val="24"/>
        </w:rPr>
        <w:t>.toCharArray();</w:t>
      </w:r>
    </w:p>
    <w:p w14:paraId="2A0FF7BB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419F88CA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+=(</w:t>
      </w: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)(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[0]-25);</w:t>
      </w:r>
    </w:p>
    <w:p w14:paraId="204F8EA4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271FFA94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=1;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&lt;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r>
        <w:rPr>
          <w:rFonts w:ascii="Times New Roman" w:eastAsia="Times New Roman" w:hAnsi="Times New Roman"/>
          <w:color w:val="000000"/>
          <w:sz w:val="24"/>
        </w:rPr>
        <w:t>.</w:t>
      </w:r>
      <w:r>
        <w:rPr>
          <w:rFonts w:ascii="Times New Roman" w:eastAsia="Times New Roman" w:hAnsi="Times New Roman"/>
          <w:color w:val="0000C0"/>
          <w:sz w:val="24"/>
        </w:rPr>
        <w:t>length</w:t>
      </w:r>
      <w:r>
        <w:rPr>
          <w:rFonts w:ascii="Times New Roman" w:eastAsia="Times New Roman" w:hAnsi="Times New Roman"/>
          <w:color w:val="000000"/>
          <w:sz w:val="24"/>
        </w:rPr>
        <w:t>;</w:t>
      </w:r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++)</w:t>
      </w:r>
    </w:p>
    <w:p w14:paraId="10DCC0CE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7FDD6BC9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6C7CECC3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0F93E0AA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+=(</w:t>
      </w:r>
      <w:r>
        <w:rPr>
          <w:rFonts w:ascii="Times New Roman" w:eastAsia="Times New Roman" w:hAnsi="Times New Roman"/>
          <w:color w:val="7F0055"/>
          <w:sz w:val="24"/>
        </w:rPr>
        <w:t>char</w:t>
      </w:r>
      <w:r>
        <w:rPr>
          <w:rFonts w:ascii="Times New Roman" w:eastAsia="Times New Roman" w:hAnsi="Times New Roman"/>
          <w:color w:val="000000"/>
          <w:sz w:val="24"/>
        </w:rPr>
        <w:t>)(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ch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[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]+1);</w:t>
      </w:r>
    </w:p>
    <w:p w14:paraId="371E9BEC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bookmarkStart w:id="31" w:name="page32"/>
      <w:bookmarkEnd w:id="31"/>
      <w:r>
        <w:rPr>
          <w:rFonts w:ascii="Times New Roman" w:eastAsia="Times New Roman" w:hAnsi="Times New Roman"/>
          <w:sz w:val="24"/>
        </w:rPr>
        <w:t>}</w:t>
      </w:r>
    </w:p>
    <w:p w14:paraId="2C506F1F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24C3CF8E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sz w:val="24"/>
        </w:rPr>
        <w:t>);</w:t>
      </w:r>
    </w:p>
    <w:p w14:paraId="06FE4585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63BDA501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String</w:t>
      </w:r>
      <w:r>
        <w:rPr>
          <w:rFonts w:ascii="Times New Roman" w:eastAsia="Times New Roman" w:hAnsi="Times New Roman"/>
          <w:color w:val="6A3E3E"/>
          <w:sz w:val="24"/>
        </w:rPr>
        <w:t xml:space="preserve"> s3</w:t>
      </w:r>
      <w:r>
        <w:rPr>
          <w:rFonts w:ascii="Times New Roman" w:eastAsia="Times New Roman" w:hAnsi="Times New Roman"/>
          <w:sz w:val="24"/>
        </w:rPr>
        <w:t>=</w:t>
      </w:r>
      <w:r>
        <w:rPr>
          <w:rFonts w:ascii="Times New Roman" w:eastAsia="Times New Roman" w:hAnsi="Times New Roman"/>
          <w:color w:val="2A00FF"/>
          <w:sz w:val="24"/>
        </w:rPr>
        <w:t>""</w:t>
      </w:r>
      <w:r>
        <w:rPr>
          <w:rFonts w:ascii="Times New Roman" w:eastAsia="Times New Roman" w:hAnsi="Times New Roman"/>
          <w:sz w:val="24"/>
        </w:rPr>
        <w:t>;</w:t>
      </w:r>
    </w:p>
    <w:p w14:paraId="7D6FFF36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4C9EB161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7F0055"/>
          <w:sz w:val="24"/>
        </w:rPr>
        <w:t>for</w:t>
      </w:r>
      <w:r>
        <w:rPr>
          <w:rFonts w:ascii="Times New Roman" w:eastAsia="Times New Roman" w:hAnsi="Times New Roman"/>
          <w:color w:val="000000"/>
          <w:sz w:val="24"/>
        </w:rPr>
        <w:t>(</w:t>
      </w:r>
      <w:r>
        <w:rPr>
          <w:rFonts w:ascii="Times New Roman" w:eastAsia="Times New Roman" w:hAnsi="Times New Roman"/>
          <w:color w:val="7F0055"/>
          <w:sz w:val="24"/>
        </w:rPr>
        <w:t>int</w:t>
      </w:r>
      <w:r>
        <w:rPr>
          <w:rFonts w:ascii="Times New Roman" w:eastAsia="Times New Roman" w:hAnsi="Times New Roman"/>
          <w:color w:val="6A3E3E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=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.length()-1;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&gt;=0;</w:t>
      </w:r>
      <w:r>
        <w:rPr>
          <w:rFonts w:ascii="Times New Roman" w:eastAsia="Times New Roman" w:hAnsi="Times New Roman"/>
          <w:color w:val="6A3E3E"/>
          <w:sz w:val="24"/>
        </w:rPr>
        <w:t>i</w:t>
      </w:r>
      <w:r>
        <w:rPr>
          <w:rFonts w:ascii="Times New Roman" w:eastAsia="Times New Roman" w:hAnsi="Times New Roman"/>
          <w:color w:val="000000"/>
          <w:sz w:val="24"/>
        </w:rPr>
        <w:t>--)</w:t>
      </w:r>
    </w:p>
    <w:p w14:paraId="7F07AC54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646B0767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{</w:t>
      </w:r>
    </w:p>
    <w:p w14:paraId="7907E20A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3E77A1DA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color w:val="000000"/>
          <w:sz w:val="24"/>
        </w:rPr>
      </w:pPr>
      <w:r>
        <w:rPr>
          <w:rFonts w:ascii="Times New Roman" w:eastAsia="Times New Roman" w:hAnsi="Times New Roman"/>
          <w:color w:val="6A3E3E"/>
          <w:sz w:val="24"/>
        </w:rPr>
        <w:t>s3</w:t>
      </w:r>
      <w:r>
        <w:rPr>
          <w:rFonts w:ascii="Times New Roman" w:eastAsia="Times New Roman" w:hAnsi="Times New Roman"/>
          <w:color w:val="000000"/>
          <w:sz w:val="24"/>
        </w:rPr>
        <w:t>+=</w:t>
      </w:r>
      <w:r>
        <w:rPr>
          <w:rFonts w:ascii="Times New Roman" w:eastAsia="Times New Roman" w:hAnsi="Times New Roman"/>
          <w:color w:val="6A3E3E"/>
          <w:sz w:val="24"/>
        </w:rPr>
        <w:t>s2</w:t>
      </w:r>
      <w:r>
        <w:rPr>
          <w:rFonts w:ascii="Times New Roman" w:eastAsia="Times New Roman" w:hAnsi="Times New Roman"/>
          <w:color w:val="000000"/>
          <w:sz w:val="24"/>
        </w:rPr>
        <w:t>.charAt(</w:t>
      </w:r>
      <w:proofErr w:type="spellStart"/>
      <w:r>
        <w:rPr>
          <w:rFonts w:ascii="Times New Roman" w:eastAsia="Times New Roman" w:hAnsi="Times New Roman"/>
          <w:color w:val="6A3E3E"/>
          <w:sz w:val="24"/>
        </w:rPr>
        <w:t>i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);</w:t>
      </w:r>
    </w:p>
    <w:p w14:paraId="0E890ABB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3A6D55F1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F86C643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4070A54C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System.</w:t>
      </w:r>
      <w:r>
        <w:rPr>
          <w:rFonts w:ascii="Times New Roman" w:eastAsia="Times New Roman" w:hAnsi="Times New Roman"/>
          <w:i/>
          <w:color w:val="0000C0"/>
          <w:sz w:val="24"/>
        </w:rPr>
        <w:t>out</w:t>
      </w:r>
      <w:r>
        <w:rPr>
          <w:rFonts w:ascii="Times New Roman" w:eastAsia="Times New Roman" w:hAnsi="Times New Roman"/>
          <w:sz w:val="24"/>
        </w:rPr>
        <w:t>.println</w:t>
      </w:r>
      <w:proofErr w:type="spellEnd"/>
      <w:r>
        <w:rPr>
          <w:rFonts w:ascii="Times New Roman" w:eastAsia="Times New Roman" w:hAnsi="Times New Roman"/>
          <w:sz w:val="24"/>
        </w:rPr>
        <w:t>(</w:t>
      </w:r>
      <w:r>
        <w:rPr>
          <w:rFonts w:ascii="Times New Roman" w:eastAsia="Times New Roman" w:hAnsi="Times New Roman"/>
          <w:color w:val="6A3E3E"/>
          <w:sz w:val="24"/>
        </w:rPr>
        <w:t>s3</w:t>
      </w:r>
      <w:r>
        <w:rPr>
          <w:rFonts w:ascii="Times New Roman" w:eastAsia="Times New Roman" w:hAnsi="Times New Roman"/>
          <w:sz w:val="24"/>
        </w:rPr>
        <w:t>);</w:t>
      </w:r>
    </w:p>
    <w:p w14:paraId="3C822DD9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6925C47B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68EF9D0A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4B687A39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}</w:t>
      </w:r>
    </w:p>
    <w:p w14:paraId="0225C4A3" w14:textId="77777777" w:rsidR="00A9221D" w:rsidRDefault="00A9221D" w:rsidP="00A9221D">
      <w:pPr>
        <w:spacing w:line="286" w:lineRule="exact"/>
        <w:rPr>
          <w:rFonts w:ascii="Times New Roman" w:eastAsia="Times New Roman" w:hAnsi="Times New Roman"/>
        </w:rPr>
      </w:pPr>
    </w:p>
    <w:p w14:paraId="7DF55237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b/>
          <w:color w:val="FF0000"/>
          <w:sz w:val="32"/>
        </w:rPr>
      </w:pPr>
      <w:r>
        <w:rPr>
          <w:rFonts w:ascii="Times New Roman" w:eastAsia="Times New Roman" w:hAnsi="Times New Roman"/>
          <w:b/>
          <w:color w:val="FF0000"/>
          <w:sz w:val="32"/>
        </w:rPr>
        <w:t>O/P</w:t>
      </w:r>
    </w:p>
    <w:p w14:paraId="4760003E" w14:textId="77777777" w:rsidR="00A9221D" w:rsidRDefault="00A9221D" w:rsidP="00A9221D">
      <w:pPr>
        <w:spacing w:line="285" w:lineRule="exact"/>
        <w:rPr>
          <w:rFonts w:ascii="Times New Roman" w:eastAsia="Times New Roman" w:hAnsi="Times New Roman"/>
        </w:rPr>
      </w:pPr>
    </w:p>
    <w:p w14:paraId="48F62975" w14:textId="77777777" w:rsidR="00A9221D" w:rsidRDefault="00A9221D" w:rsidP="00A9221D">
      <w:pPr>
        <w:spacing w:line="0" w:lineRule="atLeast"/>
        <w:rPr>
          <w:rFonts w:ascii="Consolas" w:eastAsia="Consolas" w:hAnsi="Consolas"/>
          <w:sz w:val="32"/>
        </w:rPr>
      </w:pPr>
      <w:r>
        <w:rPr>
          <w:rFonts w:ascii="Consolas" w:eastAsia="Consolas" w:hAnsi="Consolas"/>
          <w:sz w:val="32"/>
        </w:rPr>
        <w:t>Enter a String</w:t>
      </w:r>
    </w:p>
    <w:p w14:paraId="26A14CAA" w14:textId="77777777" w:rsidR="00A9221D" w:rsidRDefault="00A9221D" w:rsidP="00A9221D">
      <w:pPr>
        <w:spacing w:line="278" w:lineRule="exact"/>
        <w:rPr>
          <w:rFonts w:ascii="Times New Roman" w:eastAsia="Times New Roman" w:hAnsi="Times New Roman"/>
        </w:rPr>
      </w:pPr>
    </w:p>
    <w:p w14:paraId="1506E376" w14:textId="77777777" w:rsidR="00A9221D" w:rsidRDefault="00A9221D" w:rsidP="00A9221D">
      <w:pPr>
        <w:spacing w:line="0" w:lineRule="atLeast"/>
        <w:rPr>
          <w:rFonts w:ascii="Consolas" w:eastAsia="Consolas" w:hAnsi="Consolas"/>
          <w:color w:val="00C87D"/>
          <w:sz w:val="32"/>
        </w:rPr>
      </w:pPr>
      <w:r>
        <w:rPr>
          <w:rFonts w:ascii="Consolas" w:eastAsia="Consolas" w:hAnsi="Consolas"/>
          <w:color w:val="00C87D"/>
          <w:sz w:val="32"/>
        </w:rPr>
        <w:t>Zack</w:t>
      </w:r>
    </w:p>
    <w:p w14:paraId="4450E734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6EC29EB6" w14:textId="77777777" w:rsidR="00A9221D" w:rsidRDefault="00A9221D" w:rsidP="00A9221D">
      <w:pPr>
        <w:spacing w:line="0" w:lineRule="atLeast"/>
        <w:rPr>
          <w:rFonts w:ascii="Consolas" w:eastAsia="Consolas" w:hAnsi="Consolas"/>
          <w:sz w:val="32"/>
        </w:rPr>
      </w:pPr>
      <w:proofErr w:type="spellStart"/>
      <w:r>
        <w:rPr>
          <w:rFonts w:ascii="Consolas" w:eastAsia="Consolas" w:hAnsi="Consolas"/>
          <w:sz w:val="32"/>
        </w:rPr>
        <w:t>Abdl</w:t>
      </w:r>
      <w:proofErr w:type="spellEnd"/>
    </w:p>
    <w:p w14:paraId="3B4FB0BE" w14:textId="77777777" w:rsidR="00A9221D" w:rsidRDefault="00A9221D" w:rsidP="00A9221D">
      <w:pPr>
        <w:spacing w:line="281" w:lineRule="exact"/>
        <w:rPr>
          <w:rFonts w:ascii="Times New Roman" w:eastAsia="Times New Roman" w:hAnsi="Times New Roman"/>
        </w:rPr>
      </w:pPr>
    </w:p>
    <w:p w14:paraId="7B3C2FFA" w14:textId="77777777" w:rsidR="00A9221D" w:rsidRDefault="00A9221D" w:rsidP="00A9221D">
      <w:pPr>
        <w:spacing w:line="0" w:lineRule="atLeast"/>
        <w:rPr>
          <w:rFonts w:ascii="Consolas" w:eastAsia="Consolas" w:hAnsi="Consolas"/>
          <w:sz w:val="32"/>
        </w:rPr>
      </w:pPr>
      <w:proofErr w:type="spellStart"/>
      <w:r>
        <w:rPr>
          <w:rFonts w:ascii="Consolas" w:eastAsia="Consolas" w:hAnsi="Consolas"/>
          <w:sz w:val="32"/>
        </w:rPr>
        <w:t>ldbA</w:t>
      </w:r>
      <w:proofErr w:type="spellEnd"/>
    </w:p>
    <w:p w14:paraId="4F098A8C" w14:textId="77777777" w:rsidR="00A9221D" w:rsidRDefault="00A9221D" w:rsidP="00A9221D">
      <w:pPr>
        <w:spacing w:line="276" w:lineRule="exact"/>
        <w:rPr>
          <w:rFonts w:ascii="Times New Roman" w:eastAsia="Times New Roman" w:hAnsi="Times New Roman"/>
        </w:rPr>
      </w:pPr>
    </w:p>
    <w:p w14:paraId="3C14F919" w14:textId="697A3DE1" w:rsidR="00A9221D" w:rsidRDefault="00EC1ABF" w:rsidP="00A9221D">
      <w:pPr>
        <w:spacing w:line="244" w:lineRule="exact"/>
        <w:rPr>
          <w:rFonts w:ascii="Times New Roman" w:eastAsia="Times New Roman" w:hAnsi="Times New Roman"/>
          <w:color w:val="FF0000"/>
          <w:sz w:val="28"/>
          <w:szCs w:val="28"/>
        </w:rPr>
      </w:pPr>
      <w:r w:rsidRPr="00EC1ABF">
        <w:rPr>
          <w:rFonts w:ascii="Times New Roman" w:eastAsia="Times New Roman" w:hAnsi="Times New Roman"/>
          <w:color w:val="FF0000"/>
          <w:sz w:val="28"/>
          <w:szCs w:val="28"/>
        </w:rPr>
        <w:lastRenderedPageBreak/>
        <w:t xml:space="preserve">52.WAJP To Take rain bow colours and print only </w:t>
      </w:r>
      <w:proofErr w:type="spellStart"/>
      <w:r w:rsidRPr="00EC1ABF">
        <w:rPr>
          <w:rFonts w:ascii="Times New Roman" w:eastAsia="Times New Roman" w:hAnsi="Times New Roman"/>
          <w:color w:val="FF0000"/>
          <w:sz w:val="28"/>
          <w:szCs w:val="28"/>
        </w:rPr>
        <w:t>Fisrt</w:t>
      </w:r>
      <w:proofErr w:type="spellEnd"/>
      <w:r w:rsidRPr="00EC1ABF">
        <w:rPr>
          <w:rFonts w:ascii="Times New Roman" w:eastAsia="Times New Roman" w:hAnsi="Times New Roman"/>
          <w:color w:val="FF0000"/>
          <w:sz w:val="28"/>
          <w:szCs w:val="28"/>
        </w:rPr>
        <w:t xml:space="preserve"> Letters in all </w:t>
      </w:r>
      <w:proofErr w:type="spellStart"/>
      <w:r w:rsidRPr="00EC1ABF">
        <w:rPr>
          <w:rFonts w:ascii="Times New Roman" w:eastAsia="Times New Roman" w:hAnsi="Times New Roman"/>
          <w:color w:val="FF0000"/>
          <w:sz w:val="28"/>
          <w:szCs w:val="28"/>
        </w:rPr>
        <w:t>colors</w:t>
      </w:r>
      <w:proofErr w:type="spellEnd"/>
      <w:r w:rsidRPr="00EC1ABF">
        <w:rPr>
          <w:rFonts w:ascii="Times New Roman" w:eastAsia="Times New Roman" w:hAnsi="Times New Roman"/>
          <w:color w:val="FF0000"/>
          <w:sz w:val="28"/>
          <w:szCs w:val="28"/>
        </w:rPr>
        <w:t>?</w:t>
      </w:r>
    </w:p>
    <w:p w14:paraId="5CABAF64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package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StringProgrmmas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;</w:t>
      </w:r>
    </w:p>
    <w:p w14:paraId="41748664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2E5475DB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import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  <w:u w:val="single"/>
        </w:rPr>
        <w:t>java.util.Arrays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;</w:t>
      </w:r>
    </w:p>
    <w:p w14:paraId="793A2FFE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48501085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public class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RainBow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 xml:space="preserve"> {</w:t>
      </w:r>
    </w:p>
    <w:p w14:paraId="429691DD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25669312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  <w:t xml:space="preserve">public static void main(String[]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args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) {</w:t>
      </w:r>
    </w:p>
    <w:p w14:paraId="6B24CD76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     String[] s1= {"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Vilot","Indigo","Gray","Yellow","Orange","Red","Blue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"};</w:t>
      </w:r>
    </w:p>
    <w:p w14:paraId="7DEB2358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     for(int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=0;i&lt;s1.length;i++) {</w:t>
      </w:r>
    </w:p>
    <w:p w14:paraId="40B7F45C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    </w:t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 xml:space="preserve"> String s2=s1[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];</w:t>
      </w:r>
    </w:p>
    <w:p w14:paraId="7BACE25C" w14:textId="6C263DF8" w:rsidR="00EC1ABF" w:rsidRPr="00EC1ABF" w:rsidRDefault="00EC1ABF" w:rsidP="00EC1ABF">
      <w:pPr>
        <w:spacing w:line="244" w:lineRule="exact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 xml:space="preserve">    </w:t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 xml:space="preserve">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System.</w:t>
      </w:r>
      <w:r w:rsidRPr="00EC1ABF">
        <w:rPr>
          <w:rFonts w:ascii="Courier New" w:hAnsi="Courier New" w:cs="Courier New"/>
          <w:b/>
          <w:bCs/>
          <w:i/>
          <w:iCs/>
          <w:kern w:val="0"/>
          <w:sz w:val="24"/>
          <w:szCs w:val="24"/>
        </w:rPr>
        <w:t>out</w:t>
      </w:r>
      <w:r w:rsidRPr="00EC1ABF">
        <w:rPr>
          <w:rFonts w:ascii="Courier New" w:hAnsi="Courier New" w:cs="Courier New"/>
          <w:kern w:val="0"/>
          <w:sz w:val="24"/>
          <w:szCs w:val="24"/>
        </w:rPr>
        <w:t>.print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(s2.charAt(0)+"");</w:t>
      </w:r>
    </w:p>
    <w:p w14:paraId="4E43A324" w14:textId="13D66BCE" w:rsidR="00EC1ABF" w:rsidRPr="00EC1ABF" w:rsidRDefault="00EC1ABF" w:rsidP="00EC1ABF">
      <w:pPr>
        <w:spacing w:line="244" w:lineRule="exact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>}</w:t>
      </w:r>
    </w:p>
    <w:p w14:paraId="2878CA26" w14:textId="3CEFD5D1" w:rsidR="00EC1ABF" w:rsidRDefault="00EC1ABF" w:rsidP="00EC1ABF">
      <w:pPr>
        <w:spacing w:line="244" w:lineRule="exact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>}</w:t>
      </w:r>
    </w:p>
    <w:p w14:paraId="77181B1B" w14:textId="047969DE" w:rsidR="00EC1ABF" w:rsidRPr="00EC1ABF" w:rsidRDefault="00EC1ABF" w:rsidP="00EC1ABF">
      <w:pPr>
        <w:spacing w:line="244" w:lineRule="exact"/>
        <w:rPr>
          <w:rFonts w:ascii="Courier New" w:hAnsi="Courier New" w:cs="Courier New"/>
          <w:color w:val="FF0000"/>
          <w:kern w:val="0"/>
          <w:sz w:val="36"/>
          <w:szCs w:val="36"/>
        </w:rPr>
      </w:pPr>
      <w:r w:rsidRPr="00EC1ABF">
        <w:rPr>
          <w:rFonts w:ascii="Courier New" w:hAnsi="Courier New" w:cs="Courier New"/>
          <w:color w:val="FF0000"/>
          <w:kern w:val="0"/>
          <w:sz w:val="36"/>
          <w:szCs w:val="36"/>
        </w:rPr>
        <w:t>Another Way</w:t>
      </w:r>
    </w:p>
    <w:p w14:paraId="30D6DCF4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>String s1="Vilot Indigo Gray Yellow Orange Red Blue";</w:t>
      </w:r>
    </w:p>
    <w:p w14:paraId="3DE74565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>String[] s=s1.split(" ");</w:t>
      </w:r>
    </w:p>
    <w:p w14:paraId="6C5E1BD7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 xml:space="preserve">for(int 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=0;i&lt;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s.length;i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++)</w:t>
      </w:r>
    </w:p>
    <w:p w14:paraId="715EF360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>{</w:t>
      </w:r>
    </w:p>
    <w:p w14:paraId="62AB95D8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>String s2=s[</w:t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];</w:t>
      </w:r>
    </w:p>
    <w:p w14:paraId="6BA075EE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</w:r>
    </w:p>
    <w:p w14:paraId="05D90BF9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proofErr w:type="spellStart"/>
      <w:r w:rsidRPr="00EC1ABF">
        <w:rPr>
          <w:rFonts w:ascii="Courier New" w:hAnsi="Courier New" w:cs="Courier New"/>
          <w:kern w:val="0"/>
          <w:sz w:val="24"/>
          <w:szCs w:val="24"/>
        </w:rPr>
        <w:t>System.</w:t>
      </w:r>
      <w:r w:rsidRPr="00EC1ABF">
        <w:rPr>
          <w:rFonts w:ascii="Courier New" w:hAnsi="Courier New" w:cs="Courier New"/>
          <w:b/>
          <w:bCs/>
          <w:i/>
          <w:iCs/>
          <w:kern w:val="0"/>
          <w:sz w:val="24"/>
          <w:szCs w:val="24"/>
        </w:rPr>
        <w:t>out</w:t>
      </w:r>
      <w:r w:rsidRPr="00EC1ABF">
        <w:rPr>
          <w:rFonts w:ascii="Courier New" w:hAnsi="Courier New" w:cs="Courier New"/>
          <w:kern w:val="0"/>
          <w:sz w:val="24"/>
          <w:szCs w:val="24"/>
        </w:rPr>
        <w:t>.print</w:t>
      </w:r>
      <w:proofErr w:type="spellEnd"/>
      <w:r w:rsidRPr="00EC1ABF">
        <w:rPr>
          <w:rFonts w:ascii="Courier New" w:hAnsi="Courier New" w:cs="Courier New"/>
          <w:kern w:val="0"/>
          <w:sz w:val="24"/>
          <w:szCs w:val="24"/>
        </w:rPr>
        <w:t>(s2.charAt(0));</w:t>
      </w:r>
    </w:p>
    <w:p w14:paraId="72AD0122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  <w:t>}</w:t>
      </w:r>
    </w:p>
    <w:p w14:paraId="72115F99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</w:r>
      <w:r w:rsidRPr="00EC1ABF">
        <w:rPr>
          <w:rFonts w:ascii="Courier New" w:hAnsi="Courier New" w:cs="Courier New"/>
          <w:kern w:val="0"/>
          <w:sz w:val="24"/>
          <w:szCs w:val="24"/>
        </w:rPr>
        <w:tab/>
      </w:r>
    </w:p>
    <w:p w14:paraId="1F8D604D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ab/>
        <w:t>}</w:t>
      </w:r>
    </w:p>
    <w:p w14:paraId="0DB43D39" w14:textId="77777777" w:rsidR="00EC1ABF" w:rsidRP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569D5F9D" w14:textId="77777777" w:rsidR="00EC1ABF" w:rsidRDefault="00EC1ABF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C1ABF">
        <w:rPr>
          <w:rFonts w:ascii="Courier New" w:hAnsi="Courier New" w:cs="Courier New"/>
          <w:kern w:val="0"/>
          <w:sz w:val="24"/>
          <w:szCs w:val="24"/>
        </w:rPr>
        <w:t>}</w:t>
      </w:r>
    </w:p>
    <w:p w14:paraId="7D14D56E" w14:textId="0B0C5C25" w:rsidR="00A71819" w:rsidRPr="00A71819" w:rsidRDefault="00A71819" w:rsidP="00EC1A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</w:pPr>
      <w:r w:rsidRPr="00A71819"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  <w:t>o/p</w:t>
      </w:r>
    </w:p>
    <w:p w14:paraId="5C4C6B31" w14:textId="6AACCE24" w:rsidR="00EC1ABF" w:rsidRPr="00A71819" w:rsidRDefault="00A71819" w:rsidP="00EC1ABF">
      <w:pPr>
        <w:spacing w:line="244" w:lineRule="exact"/>
        <w:rPr>
          <w:rFonts w:ascii="Times New Roman" w:eastAsia="Times New Roman" w:hAnsi="Times New Roman"/>
          <w:color w:val="3B3838" w:themeColor="background2" w:themeShade="40"/>
          <w:sz w:val="20"/>
          <w:szCs w:val="20"/>
        </w:rPr>
      </w:pPr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>VIGYORB</w:t>
      </w:r>
    </w:p>
    <w:p w14:paraId="0BA4FE90" w14:textId="77777777" w:rsidR="00A9221D" w:rsidRPr="00EC1ABF" w:rsidRDefault="00A9221D" w:rsidP="00A9221D">
      <w:pPr>
        <w:spacing w:line="293" w:lineRule="exact"/>
        <w:rPr>
          <w:rFonts w:ascii="Times New Roman" w:eastAsia="Times New Roman" w:hAnsi="Times New Roman"/>
          <w:sz w:val="16"/>
          <w:szCs w:val="16"/>
        </w:rPr>
      </w:pPr>
    </w:p>
    <w:p w14:paraId="2970FB3F" w14:textId="3A97CB12" w:rsidR="00A9221D" w:rsidRPr="002A508B" w:rsidRDefault="002A508B" w:rsidP="00A9221D">
      <w:pPr>
        <w:spacing w:line="0" w:lineRule="atLeast"/>
        <w:rPr>
          <w:rFonts w:ascii="Times New Roman" w:eastAsia="Times New Roman" w:hAnsi="Times New Roman"/>
          <w:b/>
          <w:bCs/>
          <w:color w:val="FF0000"/>
          <w:sz w:val="28"/>
          <w:szCs w:val="24"/>
        </w:rPr>
      </w:pPr>
      <w:r w:rsidRPr="002A508B">
        <w:rPr>
          <w:rFonts w:ascii="Times New Roman" w:eastAsia="Times New Roman" w:hAnsi="Times New Roman"/>
          <w:b/>
          <w:bCs/>
          <w:color w:val="FF0000"/>
          <w:sz w:val="28"/>
          <w:szCs w:val="24"/>
        </w:rPr>
        <w:t>53.WAJP To apply one wors place another world?</w:t>
      </w:r>
    </w:p>
    <w:p w14:paraId="25A8720E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 xml:space="preserve">package 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StringProgrmmas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;</w:t>
      </w:r>
    </w:p>
    <w:p w14:paraId="4A2C54D5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21BF4FBD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 xml:space="preserve">import 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java.util.Arrays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;</w:t>
      </w:r>
    </w:p>
    <w:p w14:paraId="4362CFC4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40C95E55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>public class Task {</w:t>
      </w:r>
    </w:p>
    <w:p w14:paraId="0834AB57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 xml:space="preserve">public static void main(String[] 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args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) {</w:t>
      </w:r>
    </w:p>
    <w:p w14:paraId="679DCE84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  <w:t>String s = "India is where leave";</w:t>
      </w:r>
    </w:p>
    <w:p w14:paraId="2C089AB6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</w:r>
    </w:p>
    <w:p w14:paraId="6123FC26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  <w:t xml:space="preserve">String[] s1 = 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s.split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(" ");</w:t>
      </w:r>
    </w:p>
    <w:p w14:paraId="3C8D3B4F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  <w:t xml:space="preserve">for(int 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=0;i&lt;s1.length;i++) {</w:t>
      </w:r>
    </w:p>
    <w:p w14:paraId="1129290F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</w:r>
      <w:r w:rsidRPr="002A508B">
        <w:rPr>
          <w:rFonts w:ascii="Courier New" w:hAnsi="Courier New" w:cs="Courier New"/>
          <w:kern w:val="0"/>
          <w:sz w:val="24"/>
          <w:szCs w:val="24"/>
        </w:rPr>
        <w:tab/>
        <w:t>if(s1[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].equals("India"))</w:t>
      </w:r>
    </w:p>
    <w:p w14:paraId="7318D261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</w:r>
      <w:r w:rsidRPr="002A508B">
        <w:rPr>
          <w:rFonts w:ascii="Courier New" w:hAnsi="Courier New" w:cs="Courier New"/>
          <w:kern w:val="0"/>
          <w:sz w:val="24"/>
          <w:szCs w:val="24"/>
        </w:rPr>
        <w:tab/>
        <w:t>{</w:t>
      </w:r>
    </w:p>
    <w:p w14:paraId="1A4BBA58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</w:r>
      <w:r w:rsidRPr="002A508B">
        <w:rPr>
          <w:rFonts w:ascii="Courier New" w:hAnsi="Courier New" w:cs="Courier New"/>
          <w:kern w:val="0"/>
          <w:sz w:val="24"/>
          <w:szCs w:val="24"/>
        </w:rPr>
        <w:tab/>
      </w:r>
      <w:r w:rsidRPr="002A508B">
        <w:rPr>
          <w:rFonts w:ascii="Courier New" w:hAnsi="Courier New" w:cs="Courier New"/>
          <w:kern w:val="0"/>
          <w:sz w:val="24"/>
          <w:szCs w:val="24"/>
        </w:rPr>
        <w:tab/>
        <w:t>s1[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i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]="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Banglore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";</w:t>
      </w:r>
    </w:p>
    <w:p w14:paraId="6638730B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</w:r>
      <w:r w:rsidRPr="002A508B">
        <w:rPr>
          <w:rFonts w:ascii="Courier New" w:hAnsi="Courier New" w:cs="Courier New"/>
          <w:kern w:val="0"/>
          <w:sz w:val="24"/>
          <w:szCs w:val="24"/>
        </w:rPr>
        <w:tab/>
        <w:t>}</w:t>
      </w:r>
    </w:p>
    <w:p w14:paraId="1EA26C3A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  <w:t>}</w:t>
      </w:r>
    </w:p>
    <w:p w14:paraId="581EB0E1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ab/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System.</w:t>
      </w:r>
      <w:r w:rsidRPr="002A508B">
        <w:rPr>
          <w:rFonts w:ascii="Courier New" w:hAnsi="Courier New" w:cs="Courier New"/>
          <w:b/>
          <w:bCs/>
          <w:i/>
          <w:iCs/>
          <w:kern w:val="0"/>
          <w:sz w:val="24"/>
          <w:szCs w:val="24"/>
        </w:rPr>
        <w:t>out</w:t>
      </w:r>
      <w:r w:rsidRPr="002A508B">
        <w:rPr>
          <w:rFonts w:ascii="Courier New" w:hAnsi="Courier New" w:cs="Courier New"/>
          <w:kern w:val="0"/>
          <w:sz w:val="24"/>
          <w:szCs w:val="24"/>
        </w:rPr>
        <w:t>.println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(</w:t>
      </w:r>
      <w:proofErr w:type="spellStart"/>
      <w:r w:rsidRPr="002A508B">
        <w:rPr>
          <w:rFonts w:ascii="Courier New" w:hAnsi="Courier New" w:cs="Courier New"/>
          <w:kern w:val="0"/>
          <w:sz w:val="24"/>
          <w:szCs w:val="24"/>
        </w:rPr>
        <w:t>Arrays.</w:t>
      </w:r>
      <w:r w:rsidRPr="002A508B">
        <w:rPr>
          <w:rFonts w:ascii="Courier New" w:hAnsi="Courier New" w:cs="Courier New"/>
          <w:i/>
          <w:iCs/>
          <w:kern w:val="0"/>
          <w:sz w:val="24"/>
          <w:szCs w:val="24"/>
        </w:rPr>
        <w:t>toString</w:t>
      </w:r>
      <w:proofErr w:type="spellEnd"/>
      <w:r w:rsidRPr="002A508B">
        <w:rPr>
          <w:rFonts w:ascii="Courier New" w:hAnsi="Courier New" w:cs="Courier New"/>
          <w:kern w:val="0"/>
          <w:sz w:val="24"/>
          <w:szCs w:val="24"/>
        </w:rPr>
        <w:t>(s1));</w:t>
      </w:r>
    </w:p>
    <w:p w14:paraId="2C749057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lastRenderedPageBreak/>
        <w:t>}</w:t>
      </w:r>
    </w:p>
    <w:p w14:paraId="0ED222F7" w14:textId="77777777" w:rsidR="002A508B" w:rsidRPr="002A508B" w:rsidRDefault="002A508B" w:rsidP="002A50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2A508B">
        <w:rPr>
          <w:rFonts w:ascii="Courier New" w:hAnsi="Courier New" w:cs="Courier New"/>
          <w:kern w:val="0"/>
          <w:sz w:val="24"/>
          <w:szCs w:val="24"/>
        </w:rPr>
        <w:t>}</w:t>
      </w:r>
    </w:p>
    <w:p w14:paraId="53C6A2EB" w14:textId="77777777" w:rsidR="002A508B" w:rsidRPr="002A508B" w:rsidRDefault="002A508B" w:rsidP="00A9221D">
      <w:pPr>
        <w:spacing w:line="0" w:lineRule="atLeast"/>
        <w:rPr>
          <w:rFonts w:ascii="Times New Roman" w:eastAsia="Times New Roman" w:hAnsi="Times New Roman"/>
          <w:sz w:val="12"/>
          <w:szCs w:val="10"/>
        </w:rPr>
        <w:sectPr w:rsidR="002A508B" w:rsidRPr="002A508B" w:rsidSect="00A9221D">
          <w:type w:val="continuous"/>
          <w:pgSz w:w="11900" w:h="16838"/>
          <w:pgMar w:top="1432" w:right="1440" w:bottom="929" w:left="1440" w:header="0" w:footer="0" w:gutter="0"/>
          <w:cols w:space="720"/>
          <w:docGrid w:linePitch="360"/>
        </w:sectPr>
      </w:pPr>
    </w:p>
    <w:p w14:paraId="0664EB97" w14:textId="77777777" w:rsidR="00A9221D" w:rsidRPr="002A508B" w:rsidRDefault="00A9221D" w:rsidP="00A9221D">
      <w:pPr>
        <w:spacing w:line="281" w:lineRule="exact"/>
        <w:rPr>
          <w:rFonts w:ascii="Times New Roman" w:eastAsia="Times New Roman" w:hAnsi="Times New Roman"/>
          <w:sz w:val="10"/>
          <w:szCs w:val="10"/>
        </w:rPr>
      </w:pPr>
      <w:bookmarkStart w:id="32" w:name="page35"/>
      <w:bookmarkEnd w:id="32"/>
    </w:p>
    <w:p w14:paraId="0C864946" w14:textId="77777777" w:rsid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</w:pPr>
      <w:r w:rsidRPr="00A71819"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  <w:t>o/p</w:t>
      </w:r>
    </w:p>
    <w:p w14:paraId="6391CC8D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</w:pPr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>[</w:t>
      </w:r>
      <w:proofErr w:type="spellStart"/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>Banglore</w:t>
      </w:r>
      <w:proofErr w:type="spellEnd"/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>, is, where, leave]</w:t>
      </w:r>
    </w:p>
    <w:p w14:paraId="139B1B99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</w:pPr>
    </w:p>
    <w:p w14:paraId="68AEA7A4" w14:textId="77777777" w:rsidR="00A9221D" w:rsidRDefault="00A9221D" w:rsidP="00A9221D">
      <w:pPr>
        <w:spacing w:line="0" w:lineRule="atLeast"/>
        <w:rPr>
          <w:rFonts w:ascii="Times New Roman" w:eastAsia="Times New Roman" w:hAnsi="Times New Roman"/>
          <w:sz w:val="12"/>
          <w:szCs w:val="10"/>
        </w:rPr>
      </w:pPr>
    </w:p>
    <w:p w14:paraId="11C13FA1" w14:textId="2732EE37" w:rsidR="00A71819" w:rsidRPr="00A71819" w:rsidRDefault="00A71819" w:rsidP="00A9221D">
      <w:pPr>
        <w:spacing w:line="0" w:lineRule="atLeast"/>
        <w:rPr>
          <w:rFonts w:ascii="Times New Roman" w:eastAsia="Times New Roman" w:hAnsi="Times New Roman"/>
          <w:color w:val="FF0000"/>
          <w:sz w:val="36"/>
          <w:szCs w:val="32"/>
        </w:rPr>
      </w:pPr>
      <w:r w:rsidRPr="00A71819">
        <w:rPr>
          <w:rFonts w:ascii="Times New Roman" w:eastAsia="Times New Roman" w:hAnsi="Times New Roman"/>
          <w:color w:val="FF0000"/>
          <w:sz w:val="36"/>
          <w:szCs w:val="32"/>
        </w:rPr>
        <w:t>54.Remove Starting and ending Spaces?</w:t>
      </w:r>
    </w:p>
    <w:p w14:paraId="0F6229BB" w14:textId="77777777" w:rsidR="00A9221D" w:rsidRPr="002A508B" w:rsidRDefault="00A9221D" w:rsidP="00A9221D">
      <w:pPr>
        <w:spacing w:line="287" w:lineRule="exact"/>
        <w:rPr>
          <w:rFonts w:ascii="Times New Roman" w:eastAsia="Times New Roman" w:hAnsi="Times New Roman"/>
          <w:sz w:val="10"/>
          <w:szCs w:val="10"/>
        </w:rPr>
      </w:pPr>
    </w:p>
    <w:p w14:paraId="04ECFA3C" w14:textId="77777777" w:rsidR="00A9221D" w:rsidRDefault="00A9221D" w:rsidP="00A9221D">
      <w:pPr>
        <w:tabs>
          <w:tab w:val="left" w:pos="1160"/>
        </w:tabs>
        <w:spacing w:line="0" w:lineRule="atLeast"/>
        <w:rPr>
          <w:rFonts w:ascii="Times New Roman" w:eastAsia="Times New Roman" w:hAnsi="Times New Roman"/>
          <w:b/>
          <w:sz w:val="16"/>
          <w:szCs w:val="10"/>
        </w:rPr>
      </w:pPr>
    </w:p>
    <w:p w14:paraId="316E04D8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 xml:space="preserve">package 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StringProgrmmas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;</w:t>
      </w:r>
    </w:p>
    <w:p w14:paraId="64BC8E7C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</w:p>
    <w:p w14:paraId="30B317D8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 xml:space="preserve">public class 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Remove_Starting_Ending_Spaces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 xml:space="preserve"> {</w:t>
      </w:r>
    </w:p>
    <w:p w14:paraId="61A6896A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 xml:space="preserve">  public static void main(String[] 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args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) {</w:t>
      </w:r>
    </w:p>
    <w:p w14:paraId="4CF2A071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 xml:space="preserve">String s1 = "  Java is an 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Oop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 xml:space="preserve"> Lang    ";</w:t>
      </w:r>
    </w:p>
    <w:p w14:paraId="1301EF56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 xml:space="preserve">String </w:t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  <w:u w:val="single"/>
        </w:rPr>
        <w:t>s2</w:t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 xml:space="preserve"> ="";</w:t>
      </w:r>
    </w:p>
    <w:p w14:paraId="4C477961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int start = 0;</w:t>
      </w:r>
    </w:p>
    <w:p w14:paraId="6D084E7C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int end = s1.length()-1;</w:t>
      </w:r>
    </w:p>
    <w:p w14:paraId="72B7D97D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 xml:space="preserve">for(int 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i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=0;i&lt;s1.length()-1;i++)</w:t>
      </w:r>
    </w:p>
    <w:p w14:paraId="121F86BA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{</w:t>
      </w:r>
    </w:p>
    <w:p w14:paraId="5E8039DA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if(s1.charAt(start)==' ')</w:t>
      </w:r>
    </w:p>
    <w:p w14:paraId="78384772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{</w:t>
      </w:r>
    </w:p>
    <w:p w14:paraId="2219C5CB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start++;</w:t>
      </w:r>
    </w:p>
    <w:p w14:paraId="51C5CD71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}</w:t>
      </w:r>
    </w:p>
    <w:p w14:paraId="2C6759F1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if(s1.charAt(end)==' ')</w:t>
      </w:r>
    </w:p>
    <w:p w14:paraId="13F24FFD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{</w:t>
      </w:r>
    </w:p>
    <w:p w14:paraId="51F363CB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end--;</w:t>
      </w:r>
    </w:p>
    <w:p w14:paraId="01483625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}</w:t>
      </w:r>
    </w:p>
    <w:p w14:paraId="4A51E349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</w:p>
    <w:p w14:paraId="42894A0D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}</w:t>
      </w:r>
    </w:p>
    <w:p w14:paraId="27EAB48F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 xml:space="preserve">for(int 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i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=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start;i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&lt;=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end;i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++)</w:t>
      </w:r>
    </w:p>
    <w:p w14:paraId="721D91A3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{</w:t>
      </w:r>
    </w:p>
    <w:p w14:paraId="73690330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System.</w:t>
      </w:r>
      <w:r w:rsidRPr="00A71819">
        <w:rPr>
          <w:rFonts w:ascii="Courier New" w:hAnsi="Courier New" w:cs="Courier New"/>
          <w:b/>
          <w:bCs/>
          <w:i/>
          <w:iCs/>
          <w:color w:val="262626" w:themeColor="text1" w:themeTint="D9"/>
          <w:kern w:val="0"/>
          <w:sz w:val="24"/>
          <w:szCs w:val="24"/>
        </w:rPr>
        <w:t>out</w:t>
      </w: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.print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(s1.charAt(</w:t>
      </w:r>
      <w:proofErr w:type="spellStart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i</w:t>
      </w:r>
      <w:proofErr w:type="spellEnd"/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));</w:t>
      </w:r>
    </w:p>
    <w:p w14:paraId="1EAC34B6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ab/>
        <w:t>}</w:t>
      </w:r>
    </w:p>
    <w:p w14:paraId="4F6EEFBA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}</w:t>
      </w:r>
    </w:p>
    <w:p w14:paraId="6DEF8297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</w:pPr>
      <w:r w:rsidRPr="00A71819">
        <w:rPr>
          <w:rFonts w:ascii="Courier New" w:hAnsi="Courier New" w:cs="Courier New"/>
          <w:color w:val="262626" w:themeColor="text1" w:themeTint="D9"/>
          <w:kern w:val="0"/>
          <w:sz w:val="24"/>
          <w:szCs w:val="24"/>
        </w:rPr>
        <w:t>}</w:t>
      </w:r>
    </w:p>
    <w:p w14:paraId="2202F2D7" w14:textId="77777777" w:rsidR="00A71819" w:rsidRDefault="00A71819" w:rsidP="00A9221D">
      <w:pPr>
        <w:tabs>
          <w:tab w:val="left" w:pos="1160"/>
        </w:tabs>
        <w:spacing w:line="0" w:lineRule="atLeast"/>
        <w:rPr>
          <w:rFonts w:ascii="Times New Roman" w:eastAsia="Times New Roman" w:hAnsi="Times New Roman"/>
          <w:b/>
          <w:color w:val="262626" w:themeColor="text1" w:themeTint="D9"/>
          <w:sz w:val="10"/>
          <w:szCs w:val="4"/>
        </w:rPr>
      </w:pPr>
    </w:p>
    <w:p w14:paraId="16B5BC81" w14:textId="77777777" w:rsidR="00A71819" w:rsidRPr="00A71819" w:rsidRDefault="00A71819" w:rsidP="00A718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</w:pPr>
      <w:bookmarkStart w:id="33" w:name="page38"/>
      <w:bookmarkEnd w:id="33"/>
      <w:r w:rsidRPr="00A71819">
        <w:rPr>
          <w:rFonts w:ascii="Courier New" w:hAnsi="Courier New" w:cs="Courier New"/>
          <w:b/>
          <w:bCs/>
          <w:color w:val="FF0000"/>
          <w:kern w:val="0"/>
          <w:sz w:val="32"/>
          <w:szCs w:val="32"/>
        </w:rPr>
        <w:t>o/p</w:t>
      </w:r>
    </w:p>
    <w:p w14:paraId="7A190E68" w14:textId="77777777" w:rsidR="00A9221D" w:rsidRDefault="00A9221D" w:rsidP="00A9221D">
      <w:pPr>
        <w:tabs>
          <w:tab w:val="left" w:pos="840"/>
        </w:tabs>
        <w:spacing w:line="0" w:lineRule="atLeast"/>
        <w:rPr>
          <w:rFonts w:ascii="Times New Roman" w:eastAsia="Times New Roman" w:hAnsi="Times New Roman"/>
          <w:b/>
          <w:color w:val="262626" w:themeColor="text1" w:themeTint="D9"/>
          <w:sz w:val="10"/>
          <w:szCs w:val="4"/>
        </w:rPr>
      </w:pPr>
    </w:p>
    <w:p w14:paraId="263F44A1" w14:textId="2E4A9AFA" w:rsidR="00A71819" w:rsidRPr="00A71819" w:rsidRDefault="00A71819" w:rsidP="00A9221D">
      <w:pPr>
        <w:tabs>
          <w:tab w:val="left" w:pos="840"/>
        </w:tabs>
        <w:spacing w:line="0" w:lineRule="atLeast"/>
        <w:rPr>
          <w:rFonts w:ascii="Times New Roman" w:eastAsia="Times New Roman" w:hAnsi="Times New Roman"/>
          <w:b/>
          <w:color w:val="3B3838" w:themeColor="background2" w:themeShade="40"/>
          <w:sz w:val="10"/>
          <w:szCs w:val="4"/>
        </w:rPr>
        <w:sectPr w:rsidR="00A71819" w:rsidRPr="00A71819">
          <w:type w:val="continuous"/>
          <w:pgSz w:w="11900" w:h="16838"/>
          <w:pgMar w:top="1440" w:right="1440" w:bottom="992" w:left="1440" w:header="0" w:footer="0" w:gutter="0"/>
          <w:cols w:space="720"/>
          <w:docGrid w:linePitch="360"/>
        </w:sectPr>
      </w:pPr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 xml:space="preserve">Java is an </w:t>
      </w:r>
      <w:proofErr w:type="spellStart"/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>Oop</w:t>
      </w:r>
      <w:proofErr w:type="spellEnd"/>
      <w:r w:rsidRPr="00A71819">
        <w:rPr>
          <w:rFonts w:ascii="Courier New" w:hAnsi="Courier New" w:cs="Courier New"/>
          <w:color w:val="3B3838" w:themeColor="background2" w:themeShade="40"/>
          <w:kern w:val="0"/>
          <w:sz w:val="36"/>
          <w:szCs w:val="36"/>
        </w:rPr>
        <w:t xml:space="preserve"> Lang</w:t>
      </w:r>
    </w:p>
    <w:p w14:paraId="04AFC94A" w14:textId="77777777" w:rsidR="001F5B34" w:rsidRPr="00A71819" w:rsidRDefault="001F5B34" w:rsidP="001F5B34">
      <w:pPr>
        <w:rPr>
          <w:rFonts w:ascii="Times New Roman" w:hAnsi="Times New Roman" w:cs="Times New Roman"/>
          <w:b/>
          <w:bCs/>
          <w:color w:val="262626" w:themeColor="text1" w:themeTint="D9"/>
          <w:sz w:val="6"/>
          <w:szCs w:val="6"/>
        </w:rPr>
      </w:pPr>
    </w:p>
    <w:p w14:paraId="249E9320" w14:textId="77777777" w:rsidR="001F5B34" w:rsidRPr="00A71819" w:rsidRDefault="001F5B34" w:rsidP="00680DA7">
      <w:pPr>
        <w:rPr>
          <w:rFonts w:ascii="Times New Roman" w:hAnsi="Times New Roman" w:cs="Times New Roman"/>
          <w:b/>
          <w:bCs/>
          <w:color w:val="262626" w:themeColor="text1" w:themeTint="D9"/>
          <w:sz w:val="4"/>
          <w:szCs w:val="4"/>
        </w:rPr>
      </w:pPr>
    </w:p>
    <w:p w14:paraId="0D26AB94" w14:textId="33CDAE73" w:rsidR="00680DA7" w:rsidRPr="00CC5B74" w:rsidRDefault="006D5EB6" w:rsidP="00680DA7">
      <w:pPr>
        <w:rPr>
          <w:rFonts w:ascii="Times New Roman" w:hAnsi="Times New Roman" w:cs="Times New Roman"/>
          <w:color w:val="FF0000"/>
          <w:sz w:val="36"/>
          <w:szCs w:val="18"/>
        </w:rPr>
      </w:pPr>
      <w:r w:rsidRPr="00CC5B74">
        <w:rPr>
          <w:rFonts w:ascii="Times New Roman" w:hAnsi="Times New Roman" w:cs="Times New Roman"/>
          <w:color w:val="FF0000"/>
          <w:sz w:val="36"/>
          <w:szCs w:val="18"/>
        </w:rPr>
        <w:t xml:space="preserve">55.WAJP to Print all Sub </w:t>
      </w:r>
      <w:proofErr w:type="spellStart"/>
      <w:r w:rsidRPr="00CC5B74">
        <w:rPr>
          <w:rFonts w:ascii="Times New Roman" w:hAnsi="Times New Roman" w:cs="Times New Roman"/>
          <w:color w:val="FF0000"/>
          <w:sz w:val="36"/>
          <w:szCs w:val="18"/>
        </w:rPr>
        <w:t>Pallindrome</w:t>
      </w:r>
      <w:proofErr w:type="spellEnd"/>
      <w:r w:rsidRPr="00CC5B74">
        <w:rPr>
          <w:rFonts w:ascii="Times New Roman" w:hAnsi="Times New Roman" w:cs="Times New Roman"/>
          <w:color w:val="FF0000"/>
          <w:sz w:val="36"/>
          <w:szCs w:val="18"/>
        </w:rPr>
        <w:t xml:space="preserve"> String in Given String?</w:t>
      </w:r>
    </w:p>
    <w:p w14:paraId="6FF4A4CF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package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>com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>clg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>decision</w:t>
      </w:r>
      <w:proofErr w:type="spellEnd"/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1763810D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public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class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1290C3"/>
          <w:kern w:val="0"/>
          <w:sz w:val="28"/>
          <w:szCs w:val="40"/>
          <w:lang w:eastAsia="en-IN"/>
          <w14:ligatures w14:val="none"/>
        </w:rPr>
        <w:t>SubPaliindroms</w:t>
      </w:r>
      <w:proofErr w:type="spellEnd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{</w:t>
      </w:r>
    </w:p>
    <w:p w14:paraId="5F5AA045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lastRenderedPageBreak/>
        <w:t>public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static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void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1EB540"/>
          <w:kern w:val="0"/>
          <w:sz w:val="28"/>
          <w:szCs w:val="40"/>
          <w:lang w:eastAsia="en-IN"/>
          <w14:ligatures w14:val="none"/>
        </w:rPr>
        <w:t>main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r w:rsidRPr="00CC5B74">
        <w:rPr>
          <w:rFonts w:ascii="Consolas" w:eastAsia="Times New Roman" w:hAnsi="Consolas" w:cs="Times New Roman"/>
          <w:color w:val="1290C3"/>
          <w:kern w:val="0"/>
          <w:sz w:val="28"/>
          <w:szCs w:val="40"/>
          <w:lang w:eastAsia="en-IN"/>
          <w14:ligatures w14:val="none"/>
        </w:rPr>
        <w:t>String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[]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79ABFF"/>
          <w:kern w:val="0"/>
          <w:sz w:val="28"/>
          <w:szCs w:val="40"/>
          <w:lang w:eastAsia="en-IN"/>
          <w14:ligatures w14:val="none"/>
        </w:rPr>
        <w:t>args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{</w:t>
      </w:r>
    </w:p>
    <w:p w14:paraId="32C35B06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1290C3"/>
          <w:kern w:val="0"/>
          <w:sz w:val="28"/>
          <w:szCs w:val="40"/>
          <w:lang w:eastAsia="en-IN"/>
          <w14:ligatures w14:val="none"/>
        </w:rPr>
        <w:t>String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s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17C6A3"/>
          <w:kern w:val="0"/>
          <w:sz w:val="28"/>
          <w:szCs w:val="40"/>
          <w:lang w:eastAsia="en-IN"/>
          <w14:ligatures w14:val="none"/>
        </w:rPr>
        <w:t>"</w:t>
      </w:r>
      <w:proofErr w:type="spellStart"/>
      <w:r w:rsidRPr="00CC5B74">
        <w:rPr>
          <w:rFonts w:ascii="Consolas" w:eastAsia="Times New Roman" w:hAnsi="Consolas" w:cs="Times New Roman"/>
          <w:color w:val="17C6A3"/>
          <w:kern w:val="0"/>
          <w:sz w:val="28"/>
          <w:szCs w:val="40"/>
          <w:lang w:eastAsia="en-IN"/>
          <w14:ligatures w14:val="none"/>
        </w:rPr>
        <w:t>malayalam</w:t>
      </w:r>
      <w:proofErr w:type="spellEnd"/>
      <w:r w:rsidRPr="00CC5B74">
        <w:rPr>
          <w:rFonts w:ascii="Consolas" w:eastAsia="Times New Roman" w:hAnsi="Consolas" w:cs="Times New Roman"/>
          <w:color w:val="17C6A3"/>
          <w:kern w:val="0"/>
          <w:sz w:val="28"/>
          <w:szCs w:val="40"/>
          <w:lang w:eastAsia="en-IN"/>
          <w14:ligatures w14:val="none"/>
        </w:rPr>
        <w:t>"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0B87B47F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for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int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i</w:t>
      </w:r>
      <w:proofErr w:type="spellEnd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6897BB"/>
          <w:kern w:val="0"/>
          <w:sz w:val="28"/>
          <w:szCs w:val="40"/>
          <w:lang w:eastAsia="en-IN"/>
          <w14:ligatures w14:val="none"/>
        </w:rPr>
        <w:t>0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&lt;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s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A7EC21"/>
          <w:kern w:val="0"/>
          <w:sz w:val="28"/>
          <w:szCs w:val="40"/>
          <w:lang w:eastAsia="en-IN"/>
          <w14:ligatures w14:val="none"/>
        </w:rPr>
        <w:t>length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()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proofErr w:type="spellEnd"/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++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{</w:t>
      </w:r>
    </w:p>
    <w:p w14:paraId="70243244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for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int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+</w:t>
      </w:r>
      <w:r w:rsidRPr="00CC5B74">
        <w:rPr>
          <w:rFonts w:ascii="Consolas" w:eastAsia="Times New Roman" w:hAnsi="Consolas" w:cs="Times New Roman"/>
          <w:color w:val="6897BB"/>
          <w:kern w:val="0"/>
          <w:sz w:val="28"/>
          <w:szCs w:val="40"/>
          <w:lang w:eastAsia="en-IN"/>
          <w14:ligatures w14:val="none"/>
        </w:rPr>
        <w:t>2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&lt;=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s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A7EC21"/>
          <w:kern w:val="0"/>
          <w:sz w:val="28"/>
          <w:szCs w:val="40"/>
          <w:lang w:eastAsia="en-IN"/>
          <w14:ligatures w14:val="none"/>
        </w:rPr>
        <w:t>length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()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++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{</w:t>
      </w:r>
    </w:p>
    <w:p w14:paraId="37A95B81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1290C3"/>
          <w:kern w:val="0"/>
          <w:sz w:val="28"/>
          <w:szCs w:val="40"/>
          <w:lang w:eastAsia="en-IN"/>
          <w14:ligatures w14:val="none"/>
        </w:rPr>
        <w:t>String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s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A7EC21"/>
          <w:kern w:val="0"/>
          <w:sz w:val="28"/>
          <w:szCs w:val="40"/>
          <w:lang w:eastAsia="en-IN"/>
          <w14:ligatures w14:val="none"/>
        </w:rPr>
        <w:t>substring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,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j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772846FE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if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proofErr w:type="spellStart"/>
      <w:r w:rsidRPr="00CC5B74">
        <w:rPr>
          <w:rFonts w:ascii="Consolas" w:eastAsia="Times New Roman" w:hAnsi="Consolas" w:cs="Times New Roman"/>
          <w:i/>
          <w:iCs/>
          <w:color w:val="96EC3F"/>
          <w:kern w:val="0"/>
          <w:sz w:val="28"/>
          <w:szCs w:val="40"/>
          <w:lang w:eastAsia="en-IN"/>
          <w14:ligatures w14:val="none"/>
        </w:rPr>
        <w:t>isPallindrome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))</w:t>
      </w:r>
    </w:p>
    <w:p w14:paraId="5F386406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proofErr w:type="spellStart"/>
      <w:r w:rsidRPr="00CC5B74">
        <w:rPr>
          <w:rFonts w:ascii="Consolas" w:eastAsia="Times New Roman" w:hAnsi="Consolas" w:cs="Times New Roman"/>
          <w:color w:val="1290C3"/>
          <w:kern w:val="0"/>
          <w:sz w:val="28"/>
          <w:szCs w:val="40"/>
          <w:lang w:eastAsia="en-IN"/>
          <w14:ligatures w14:val="none"/>
        </w:rPr>
        <w:t>System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8"/>
          <w:szCs w:val="40"/>
          <w:lang w:eastAsia="en-IN"/>
          <w14:ligatures w14:val="none"/>
        </w:rPr>
        <w:t>out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A7EC21"/>
          <w:kern w:val="0"/>
          <w:sz w:val="28"/>
          <w:szCs w:val="40"/>
          <w:lang w:eastAsia="en-IN"/>
          <w14:ligatures w14:val="none"/>
        </w:rPr>
        <w:t>println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11622DCC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}</w:t>
      </w:r>
    </w:p>
    <w:p w14:paraId="7E83A8FF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}</w:t>
      </w:r>
    </w:p>
    <w:p w14:paraId="1BF74031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}</w:t>
      </w:r>
    </w:p>
    <w:p w14:paraId="77664D85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private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static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boolean</w:t>
      </w:r>
      <w:proofErr w:type="spellEnd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1EB540"/>
          <w:kern w:val="0"/>
          <w:sz w:val="28"/>
          <w:szCs w:val="40"/>
          <w:lang w:eastAsia="en-IN"/>
          <w14:ligatures w14:val="none"/>
        </w:rPr>
        <w:t>isPallindrome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r w:rsidRPr="00CC5B74">
        <w:rPr>
          <w:rFonts w:ascii="Consolas" w:eastAsia="Times New Roman" w:hAnsi="Consolas" w:cs="Times New Roman"/>
          <w:color w:val="1290C3"/>
          <w:kern w:val="0"/>
          <w:sz w:val="28"/>
          <w:szCs w:val="40"/>
          <w:lang w:eastAsia="en-IN"/>
          <w14:ligatures w14:val="none"/>
        </w:rPr>
        <w:t>String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79ABFF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{</w:t>
      </w:r>
    </w:p>
    <w:p w14:paraId="2AB8F096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79ABFF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79ABFF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A7EC21"/>
          <w:kern w:val="0"/>
          <w:sz w:val="28"/>
          <w:szCs w:val="40"/>
          <w:lang w:eastAsia="en-IN"/>
          <w14:ligatures w14:val="none"/>
        </w:rPr>
        <w:t>toLowerCase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()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13F27B58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char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[]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ch</w:t>
      </w:r>
      <w:proofErr w:type="spellEnd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79ABFF"/>
          <w:kern w:val="0"/>
          <w:sz w:val="28"/>
          <w:szCs w:val="40"/>
          <w:lang w:eastAsia="en-IN"/>
          <w14:ligatures w14:val="none"/>
        </w:rPr>
        <w:t>str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A7EC21"/>
          <w:kern w:val="0"/>
          <w:sz w:val="28"/>
          <w:szCs w:val="40"/>
          <w:lang w:eastAsia="en-IN"/>
          <w14:ligatures w14:val="none"/>
        </w:rPr>
        <w:t>toCharArray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()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58729212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int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i</w:t>
      </w:r>
      <w:proofErr w:type="spellEnd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6897BB"/>
          <w:kern w:val="0"/>
          <w:sz w:val="28"/>
          <w:szCs w:val="40"/>
          <w:lang w:eastAsia="en-IN"/>
          <w14:ligatures w14:val="none"/>
        </w:rPr>
        <w:t>0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,</w:t>
      </w:r>
      <w:r w:rsidRPr="00CC5B74">
        <w:rPr>
          <w:rFonts w:ascii="Consolas" w:eastAsia="Times New Roman" w:hAnsi="Consolas" w:cs="Times New Roman"/>
          <w:color w:val="F2F200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=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ch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.</w:t>
      </w:r>
      <w:r w:rsidRPr="00CC5B74">
        <w:rPr>
          <w:rFonts w:ascii="Consolas" w:eastAsia="Times New Roman" w:hAnsi="Consolas" w:cs="Times New Roman"/>
          <w:color w:val="66E1F8"/>
          <w:kern w:val="0"/>
          <w:sz w:val="28"/>
          <w:szCs w:val="40"/>
          <w:lang w:eastAsia="en-IN"/>
          <w14:ligatures w14:val="none"/>
        </w:rPr>
        <w:t>length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-</w:t>
      </w:r>
      <w:r w:rsidRPr="00CC5B74">
        <w:rPr>
          <w:rFonts w:ascii="Consolas" w:eastAsia="Times New Roman" w:hAnsi="Consolas" w:cs="Times New Roman"/>
          <w:color w:val="6897BB"/>
          <w:kern w:val="0"/>
          <w:sz w:val="28"/>
          <w:szCs w:val="40"/>
          <w:lang w:eastAsia="en-IN"/>
          <w14:ligatures w14:val="none"/>
        </w:rPr>
        <w:t>1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3E5A91BC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while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proofErr w:type="spellEnd"/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&lt;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)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{</w:t>
      </w:r>
    </w:p>
    <w:p w14:paraId="3395A0EE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if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(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ch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[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]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!=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ch</w:t>
      </w:r>
      <w:proofErr w:type="spellEnd"/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[</w:t>
      </w: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])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</w:p>
    <w:p w14:paraId="0E4B96D1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return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false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04E586ED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proofErr w:type="spellStart"/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i</w:t>
      </w:r>
      <w:proofErr w:type="spellEnd"/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++;</w:t>
      </w:r>
    </w:p>
    <w:p w14:paraId="7475F202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3EC79"/>
          <w:kern w:val="0"/>
          <w:sz w:val="28"/>
          <w:szCs w:val="40"/>
          <w:lang w:eastAsia="en-IN"/>
          <w14:ligatures w14:val="none"/>
        </w:rPr>
        <w:t>j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--;</w:t>
      </w:r>
    </w:p>
    <w:p w14:paraId="6BD2349B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}</w:t>
      </w:r>
    </w:p>
    <w:p w14:paraId="7A38FE23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return</w:t>
      </w:r>
      <w:r w:rsidRPr="00CC5B74">
        <w:rPr>
          <w:rFonts w:ascii="Consolas" w:eastAsia="Times New Roman" w:hAnsi="Consolas" w:cs="Times New Roman"/>
          <w:color w:val="D9E8F7"/>
          <w:kern w:val="0"/>
          <w:sz w:val="28"/>
          <w:szCs w:val="40"/>
          <w:lang w:eastAsia="en-IN"/>
          <w14:ligatures w14:val="none"/>
        </w:rPr>
        <w:t xml:space="preserve"> </w:t>
      </w:r>
      <w:r w:rsidRPr="00CC5B74">
        <w:rPr>
          <w:rFonts w:ascii="Consolas" w:eastAsia="Times New Roman" w:hAnsi="Consolas" w:cs="Times New Roman"/>
          <w:color w:val="CC6C1D"/>
          <w:kern w:val="0"/>
          <w:sz w:val="28"/>
          <w:szCs w:val="40"/>
          <w:lang w:eastAsia="en-IN"/>
          <w14:ligatures w14:val="none"/>
        </w:rPr>
        <w:t>true</w:t>
      </w:r>
      <w:r w:rsidRPr="00CC5B74">
        <w:rPr>
          <w:rFonts w:ascii="Consolas" w:eastAsia="Times New Roman" w:hAnsi="Consolas" w:cs="Times New Roman"/>
          <w:color w:val="E6E6FA"/>
          <w:kern w:val="0"/>
          <w:sz w:val="28"/>
          <w:szCs w:val="40"/>
          <w:lang w:eastAsia="en-IN"/>
          <w14:ligatures w14:val="none"/>
        </w:rPr>
        <w:t>;</w:t>
      </w:r>
    </w:p>
    <w:p w14:paraId="777A9134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}</w:t>
      </w:r>
    </w:p>
    <w:p w14:paraId="342167E9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AAAAAA"/>
          <w:kern w:val="0"/>
          <w:sz w:val="28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F9FAF4"/>
          <w:kern w:val="0"/>
          <w:sz w:val="28"/>
          <w:szCs w:val="40"/>
          <w:lang w:eastAsia="en-IN"/>
          <w14:ligatures w14:val="none"/>
        </w:rPr>
        <w:t>}</w:t>
      </w:r>
    </w:p>
    <w:p w14:paraId="74AA3822" w14:textId="77777777" w:rsidR="00CC5B74" w:rsidRPr="00CC5B74" w:rsidRDefault="00CC5B74" w:rsidP="00680DA7">
      <w:pPr>
        <w:rPr>
          <w:rFonts w:ascii="Times New Roman" w:hAnsi="Times New Roman" w:cs="Times New Roman"/>
          <w:color w:val="262626" w:themeColor="text1" w:themeTint="D9"/>
          <w:sz w:val="12"/>
          <w:szCs w:val="18"/>
        </w:rPr>
      </w:pPr>
    </w:p>
    <w:p w14:paraId="60BD8B68" w14:textId="618FA64A" w:rsidR="00680DA7" w:rsidRPr="00CC5B74" w:rsidRDefault="00CC5B74" w:rsidP="00D27E43">
      <w:pPr>
        <w:rPr>
          <w:rFonts w:ascii="Courier New" w:hAnsi="Courier New"/>
          <w:b/>
          <w:bCs/>
          <w:color w:val="FF0000"/>
          <w:sz w:val="28"/>
          <w:szCs w:val="18"/>
        </w:rPr>
      </w:pPr>
      <w:r w:rsidRPr="00CC5B74">
        <w:rPr>
          <w:rFonts w:ascii="Courier New" w:hAnsi="Courier New"/>
          <w:b/>
          <w:bCs/>
          <w:color w:val="FF0000"/>
          <w:sz w:val="28"/>
          <w:szCs w:val="18"/>
        </w:rPr>
        <w:lastRenderedPageBreak/>
        <w:t>o/p</w:t>
      </w:r>
    </w:p>
    <w:p w14:paraId="1E429CE8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CCCCCC"/>
          <w:kern w:val="0"/>
          <w:sz w:val="24"/>
          <w:szCs w:val="40"/>
          <w:lang w:eastAsia="en-IN"/>
          <w14:ligatures w14:val="none"/>
        </w:rPr>
      </w:pPr>
      <w:proofErr w:type="spellStart"/>
      <w:r w:rsidRPr="00CC5B74">
        <w:rPr>
          <w:rFonts w:ascii="Consolas" w:eastAsia="Times New Roman" w:hAnsi="Consolas" w:cs="Times New Roman"/>
          <w:color w:val="EBEBEB"/>
          <w:kern w:val="0"/>
          <w:sz w:val="24"/>
          <w:szCs w:val="40"/>
          <w:lang w:eastAsia="en-IN"/>
          <w14:ligatures w14:val="none"/>
        </w:rPr>
        <w:t>malayalam</w:t>
      </w:r>
      <w:proofErr w:type="spellEnd"/>
    </w:p>
    <w:p w14:paraId="7C8A32BD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CCCCCC"/>
          <w:kern w:val="0"/>
          <w:sz w:val="24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EBEBEB"/>
          <w:kern w:val="0"/>
          <w:sz w:val="24"/>
          <w:szCs w:val="40"/>
          <w:lang w:eastAsia="en-IN"/>
          <w14:ligatures w14:val="none"/>
        </w:rPr>
        <w:t>ala</w:t>
      </w:r>
    </w:p>
    <w:p w14:paraId="5CC98148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CCCCCC"/>
          <w:kern w:val="0"/>
          <w:sz w:val="24"/>
          <w:szCs w:val="40"/>
          <w:lang w:eastAsia="en-IN"/>
          <w14:ligatures w14:val="none"/>
        </w:rPr>
      </w:pPr>
      <w:proofErr w:type="spellStart"/>
      <w:r w:rsidRPr="00CC5B74">
        <w:rPr>
          <w:rFonts w:ascii="Consolas" w:eastAsia="Times New Roman" w:hAnsi="Consolas" w:cs="Times New Roman"/>
          <w:color w:val="EBEBEB"/>
          <w:kern w:val="0"/>
          <w:sz w:val="24"/>
          <w:szCs w:val="40"/>
          <w:lang w:eastAsia="en-IN"/>
          <w14:ligatures w14:val="none"/>
        </w:rPr>
        <w:t>alayala</w:t>
      </w:r>
      <w:proofErr w:type="spellEnd"/>
    </w:p>
    <w:p w14:paraId="3971947A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CCCCCC"/>
          <w:kern w:val="0"/>
          <w:sz w:val="24"/>
          <w:szCs w:val="40"/>
          <w:lang w:eastAsia="en-IN"/>
          <w14:ligatures w14:val="none"/>
        </w:rPr>
      </w:pPr>
      <w:proofErr w:type="spellStart"/>
      <w:r w:rsidRPr="00CC5B74">
        <w:rPr>
          <w:rFonts w:ascii="Consolas" w:eastAsia="Times New Roman" w:hAnsi="Consolas" w:cs="Times New Roman"/>
          <w:color w:val="EBEBEB"/>
          <w:kern w:val="0"/>
          <w:sz w:val="24"/>
          <w:szCs w:val="40"/>
          <w:lang w:eastAsia="en-IN"/>
          <w14:ligatures w14:val="none"/>
        </w:rPr>
        <w:t>layal</w:t>
      </w:r>
      <w:proofErr w:type="spellEnd"/>
    </w:p>
    <w:p w14:paraId="5559E6AF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CCCCCC"/>
          <w:kern w:val="0"/>
          <w:sz w:val="24"/>
          <w:szCs w:val="40"/>
          <w:lang w:eastAsia="en-IN"/>
          <w14:ligatures w14:val="none"/>
        </w:rPr>
      </w:pPr>
      <w:proofErr w:type="spellStart"/>
      <w:r w:rsidRPr="00CC5B74">
        <w:rPr>
          <w:rFonts w:ascii="Consolas" w:eastAsia="Times New Roman" w:hAnsi="Consolas" w:cs="Times New Roman"/>
          <w:color w:val="EBEBEB"/>
          <w:kern w:val="0"/>
          <w:sz w:val="24"/>
          <w:szCs w:val="40"/>
          <w:lang w:eastAsia="en-IN"/>
          <w14:ligatures w14:val="none"/>
        </w:rPr>
        <w:t>aya</w:t>
      </w:r>
      <w:proofErr w:type="spellEnd"/>
    </w:p>
    <w:p w14:paraId="74F3A3A8" w14:textId="77777777" w:rsidR="00CC5B74" w:rsidRPr="00CC5B74" w:rsidRDefault="00CC5B74" w:rsidP="00CC5B74">
      <w:pPr>
        <w:shd w:val="clear" w:color="auto" w:fill="2F2F2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CCCCCC"/>
          <w:kern w:val="0"/>
          <w:sz w:val="24"/>
          <w:szCs w:val="40"/>
          <w:lang w:eastAsia="en-IN"/>
          <w14:ligatures w14:val="none"/>
        </w:rPr>
      </w:pPr>
      <w:r w:rsidRPr="00CC5B74">
        <w:rPr>
          <w:rFonts w:ascii="Consolas" w:eastAsia="Times New Roman" w:hAnsi="Consolas" w:cs="Times New Roman"/>
          <w:color w:val="EBEBEB"/>
          <w:kern w:val="0"/>
          <w:sz w:val="24"/>
          <w:szCs w:val="40"/>
          <w:lang w:eastAsia="en-IN"/>
          <w14:ligatures w14:val="none"/>
        </w:rPr>
        <w:t>ala</w:t>
      </w:r>
    </w:p>
    <w:p w14:paraId="5EEB4ED4" w14:textId="77777777" w:rsidR="00CC5B74" w:rsidRPr="00CC5B74" w:rsidRDefault="00CC5B74" w:rsidP="00D27E43">
      <w:pPr>
        <w:rPr>
          <w:rFonts w:ascii="Courier New" w:hAnsi="Courier New"/>
          <w:b/>
          <w:bCs/>
          <w:color w:val="262626" w:themeColor="text1" w:themeTint="D9"/>
          <w:sz w:val="6"/>
          <w:szCs w:val="18"/>
        </w:rPr>
      </w:pPr>
    </w:p>
    <w:p w14:paraId="74ED35F6" w14:textId="08B51E46" w:rsidR="00861C04" w:rsidRPr="00990337" w:rsidRDefault="00D86D52" w:rsidP="00861C04">
      <w:pPr>
        <w:rPr>
          <w:rFonts w:ascii="Courier New" w:hAnsi="Courier New"/>
          <w:b/>
          <w:bCs/>
          <w:color w:val="FF0000"/>
          <w:sz w:val="24"/>
          <w:szCs w:val="18"/>
        </w:rPr>
      </w:pPr>
      <w:r w:rsidRPr="00990337">
        <w:rPr>
          <w:rFonts w:ascii="Courier New" w:hAnsi="Courier New"/>
          <w:b/>
          <w:bCs/>
          <w:color w:val="FF0000"/>
          <w:sz w:val="24"/>
          <w:szCs w:val="18"/>
        </w:rPr>
        <w:t>56.WAJP To Convert given Integer  Number into English Words?</w:t>
      </w:r>
    </w:p>
    <w:p w14:paraId="3A5F21D7" w14:textId="77777777" w:rsidR="00861C04" w:rsidRPr="00CC5B74" w:rsidRDefault="00861C04" w:rsidP="00B538BA">
      <w:pPr>
        <w:spacing w:line="0" w:lineRule="atLeast"/>
        <w:ind w:right="3486"/>
        <w:jc w:val="center"/>
        <w:rPr>
          <w:rFonts w:ascii="Consolas" w:eastAsia="Consolas" w:hAnsi="Consolas"/>
          <w:color w:val="262626" w:themeColor="text1" w:themeTint="D9"/>
          <w:sz w:val="12"/>
          <w:szCs w:val="16"/>
        </w:rPr>
      </w:pPr>
    </w:p>
    <w:p w14:paraId="64469C32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package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com.tyss.myPro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;</w:t>
      </w:r>
    </w:p>
    <w:p w14:paraId="03E32773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import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java.util.Scanner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;</w:t>
      </w:r>
    </w:p>
    <w:p w14:paraId="3C6D0EDD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public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class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NumberToEnglish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{</w:t>
      </w:r>
    </w:p>
    <w:p w14:paraId="3EE014F1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public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static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String </w:t>
      </w:r>
      <w:proofErr w:type="spellStart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numberToWords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int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 {</w:t>
      </w:r>
    </w:p>
    <w:p w14:paraId="35904787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Handle the special case where the number is zero</w:t>
      </w:r>
    </w:p>
    <w:p w14:paraId="7B14E80C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if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== 0)</w:t>
      </w:r>
    </w:p>
    <w:p w14:paraId="6C1704AD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return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"Zero"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;</w:t>
      </w:r>
    </w:p>
    <w:p w14:paraId="4A1B457A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Arrays to store words for single digits, tens, and thousands</w:t>
      </w:r>
    </w:p>
    <w:p w14:paraId="13453110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String[] 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ones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{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"One"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"Two"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"Three"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"Four"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"Five"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"Six"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"Seven"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"Eight"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"Nine"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"Eleven"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,</w:t>
      </w:r>
    </w:p>
    <w:p w14:paraId="60780130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"Twelve"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"Thirteen"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"Fourteen"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"Fifteen"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"Sixteen"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"Seventeen"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"Eighteen"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"Nineteen"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};</w:t>
      </w:r>
    </w:p>
    <w:p w14:paraId="76D26820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String[] 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tens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{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"Twenty"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"Thirty"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"Forty"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"Fifty"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"Sixty"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"Seventy"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"Eighty"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"Ninety"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};</w:t>
      </w:r>
    </w:p>
    <w:p w14:paraId="00F17DBA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String[] 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thousands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{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"Thousand"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"Million"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, 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"Billion"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};</w:t>
      </w:r>
    </w:p>
    <w:p w14:paraId="4B7103D7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StringBuilder to accumulate the result</w:t>
      </w:r>
    </w:p>
    <w:p w14:paraId="49AD1C95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StringBuilder 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new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StringBuilder();</w:t>
      </w:r>
    </w:p>
    <w:p w14:paraId="112E5E64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int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groupIndex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0;</w:t>
      </w:r>
    </w:p>
    <w:p w14:paraId="3AE7E923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Process the number in chunks of 1000</w:t>
      </w:r>
    </w:p>
    <w:p w14:paraId="6DE7B024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lastRenderedPageBreak/>
        <w:t>while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&gt; 0) {</w:t>
      </w:r>
    </w:p>
    <w:p w14:paraId="6C5D3968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Process the last three digits</w:t>
      </w:r>
    </w:p>
    <w:p w14:paraId="4F702D03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if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% 1000 != 0) {</w:t>
      </w:r>
    </w:p>
    <w:p w14:paraId="1D7BAB07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StringBuilder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groupResult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new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StringBuilder();</w:t>
      </w:r>
    </w:p>
    <w:p w14:paraId="2C5CE457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int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% 1000;</w:t>
      </w:r>
    </w:p>
    <w:p w14:paraId="02B0AB4F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Handle hundreds</w:t>
      </w:r>
    </w:p>
    <w:p w14:paraId="4EA8B709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if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&gt;= 100) {</w:t>
      </w:r>
    </w:p>
    <w:p w14:paraId="3982BD19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.append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ones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[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/ 100]).append(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 Hundred 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679D36FB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%= 100;</w:t>
      </w:r>
    </w:p>
    <w:p w14:paraId="15531F4A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30E42723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Handle tens and units</w:t>
      </w:r>
    </w:p>
    <w:p w14:paraId="3BBE279B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if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&gt;= 20) {</w:t>
      </w:r>
    </w:p>
    <w:p w14:paraId="09024080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.append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tens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[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/ 10]).append(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 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36712426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%= 10;</w:t>
      </w:r>
    </w:p>
    <w:p w14:paraId="2D84A1BE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543DCAFE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Handle units</w:t>
      </w:r>
    </w:p>
    <w:p w14:paraId="61A14B5D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if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&gt; 0) {</w:t>
      </w:r>
    </w:p>
    <w:p w14:paraId="03D50781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.append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ones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[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part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]).append(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 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1E8D95BD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38B63E24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Append the scale (thousand, million, billion) for the current group</w:t>
      </w:r>
    </w:p>
    <w:p w14:paraId="427AB3AF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.append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thousands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[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groupIndex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]).append(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 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784C1AC9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Insert the group result at the beginning of the final result</w:t>
      </w:r>
    </w:p>
    <w:p w14:paraId="1AAC8589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.insert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(0,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groupResult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678B9DA0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722B008D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3F7F5F"/>
          <w:kern w:val="0"/>
          <w:szCs w:val="40"/>
          <w:lang w:eastAsia="en-IN"/>
          <w14:ligatures w14:val="none"/>
        </w:rPr>
        <w:t>// Move to the next chunk of 1000</w:t>
      </w:r>
    </w:p>
    <w:p w14:paraId="76C123F8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/= 1000;</w:t>
      </w:r>
    </w:p>
    <w:p w14:paraId="6A8DDFF2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groupIndex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++;</w:t>
      </w:r>
    </w:p>
    <w:p w14:paraId="5FD534AF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lastRenderedPageBreak/>
        <w:t>}</w:t>
      </w:r>
    </w:p>
    <w:p w14:paraId="1152FB63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return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result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.toString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().trim();</w:t>
      </w:r>
    </w:p>
    <w:p w14:paraId="3782C854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2F4BFD4F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public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static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void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main(String[]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args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 {</w:t>
      </w:r>
    </w:p>
    <w:p w14:paraId="11417B6C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Scanner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u w:val="single"/>
          <w:lang w:eastAsia="en-IN"/>
          <w14:ligatures w14:val="none"/>
        </w:rPr>
        <w:t>scn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new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Scanner(System.</w:t>
      </w:r>
      <w:r w:rsidRPr="0099033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Cs w:val="40"/>
          <w:lang w:eastAsia="en-IN"/>
          <w14:ligatures w14:val="none"/>
        </w:rPr>
        <w:t>in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182888CC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System.</w:t>
      </w:r>
      <w:r w:rsidRPr="0099033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Cs w:val="40"/>
          <w:lang w:eastAsia="en-IN"/>
          <w14:ligatures w14:val="none"/>
        </w:rPr>
        <w:t>out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.println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r w:rsidRPr="00990337">
        <w:rPr>
          <w:rFonts w:ascii="Consolas" w:eastAsia="Times New Roman" w:hAnsi="Consolas" w:cs="Times New Roman"/>
          <w:color w:val="2A00FF"/>
          <w:kern w:val="0"/>
          <w:szCs w:val="40"/>
          <w:lang w:eastAsia="en-IN"/>
          <w14:ligatures w14:val="none"/>
        </w:rPr>
        <w:t>"Enter a Number"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);</w:t>
      </w:r>
    </w:p>
    <w:p w14:paraId="6614B42D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b/>
          <w:bCs/>
          <w:color w:val="7F0055"/>
          <w:kern w:val="0"/>
          <w:szCs w:val="40"/>
          <w:lang w:eastAsia="en-IN"/>
          <w14:ligatures w14:val="none"/>
        </w:rPr>
        <w:t>int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 xml:space="preserve"> = 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scn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.nextInt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();</w:t>
      </w:r>
    </w:p>
    <w:p w14:paraId="435119C9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proofErr w:type="spellStart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System.</w:t>
      </w:r>
      <w:r w:rsidRPr="00990337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Cs w:val="40"/>
          <w:lang w:eastAsia="en-IN"/>
          <w14:ligatures w14:val="none"/>
        </w:rPr>
        <w:t>out</w:t>
      </w: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.println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990337">
        <w:rPr>
          <w:rFonts w:ascii="Consolas" w:eastAsia="Times New Roman" w:hAnsi="Consolas" w:cs="Times New Roman"/>
          <w:i/>
          <w:iCs/>
          <w:color w:val="000000"/>
          <w:kern w:val="0"/>
          <w:szCs w:val="40"/>
          <w:lang w:eastAsia="en-IN"/>
          <w14:ligatures w14:val="none"/>
        </w:rPr>
        <w:t>numberToWords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(</w:t>
      </w:r>
      <w:proofErr w:type="spellStart"/>
      <w:r w:rsidRPr="00990337">
        <w:rPr>
          <w:rFonts w:ascii="Consolas" w:eastAsia="Times New Roman" w:hAnsi="Consolas" w:cs="Times New Roman"/>
          <w:color w:val="6A3E3E"/>
          <w:kern w:val="0"/>
          <w:szCs w:val="40"/>
          <w:lang w:eastAsia="en-IN"/>
          <w14:ligatures w14:val="none"/>
        </w:rPr>
        <w:t>num</w:t>
      </w:r>
      <w:proofErr w:type="spellEnd"/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));</w:t>
      </w:r>
    </w:p>
    <w:p w14:paraId="1956FC07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390F6160" w14:textId="77777777" w:rsidR="00990337" w:rsidRPr="00990337" w:rsidRDefault="00990337" w:rsidP="00990337">
      <w:p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</w:pPr>
      <w:r w:rsidRPr="00990337">
        <w:rPr>
          <w:rFonts w:ascii="Consolas" w:eastAsia="Times New Roman" w:hAnsi="Consolas" w:cs="Times New Roman"/>
          <w:color w:val="000000"/>
          <w:kern w:val="0"/>
          <w:szCs w:val="40"/>
          <w:lang w:eastAsia="en-IN"/>
          <w14:ligatures w14:val="none"/>
        </w:rPr>
        <w:t>}</w:t>
      </w:r>
    </w:p>
    <w:p w14:paraId="79BBEA83" w14:textId="1ADEBD22" w:rsidR="00B538BA" w:rsidRPr="00A71819" w:rsidRDefault="00B538BA" w:rsidP="00B538BA">
      <w:pPr>
        <w:spacing w:line="0" w:lineRule="atLeast"/>
        <w:ind w:left="1180"/>
        <w:rPr>
          <w:rFonts w:ascii="Consolas" w:eastAsia="Consolas" w:hAnsi="Consolas"/>
          <w:color w:val="262626" w:themeColor="text1" w:themeTint="D9"/>
          <w:sz w:val="18"/>
          <w:szCs w:val="16"/>
        </w:rPr>
      </w:pPr>
    </w:p>
    <w:p w14:paraId="39209F86" w14:textId="77777777" w:rsidR="00B538BA" w:rsidRPr="002D1B4D" w:rsidRDefault="00B538BA" w:rsidP="00B538BA">
      <w:pPr>
        <w:spacing w:line="281" w:lineRule="exact"/>
        <w:rPr>
          <w:rFonts w:ascii="Times New Roman" w:eastAsia="Times New Roman" w:hAnsi="Times New Roman"/>
          <w:color w:val="000000" w:themeColor="text1"/>
        </w:rPr>
      </w:pPr>
      <w:r w:rsidRPr="00A71819">
        <w:rPr>
          <w:rFonts w:ascii="Consolas" w:eastAsia="Consolas" w:hAnsi="Consolas"/>
          <w:color w:val="262626" w:themeColor="text1" w:themeTint="D9"/>
          <w:sz w:val="18"/>
          <w:szCs w:val="16"/>
        </w:rPr>
        <w:br w:type="column"/>
      </w:r>
    </w:p>
    <w:p w14:paraId="794CCC68" w14:textId="43768008" w:rsidR="00B538BA" w:rsidRPr="00FE778B" w:rsidRDefault="00B538BA" w:rsidP="001376AC">
      <w:pPr>
        <w:spacing w:line="0" w:lineRule="atLeast"/>
        <w:rPr>
          <w:rFonts w:ascii="Times New Roman" w:eastAsia="Times New Roman" w:hAnsi="Times New Roman"/>
          <w:sz w:val="18"/>
          <w:szCs w:val="16"/>
        </w:rPr>
        <w:sectPr w:rsidR="00B538BA" w:rsidRPr="00FE778B">
          <w:type w:val="continuous"/>
          <w:pgSz w:w="11900" w:h="16838"/>
          <w:pgMar w:top="1432" w:right="1440" w:bottom="891" w:left="1440" w:header="0" w:footer="0" w:gutter="0"/>
          <w:cols w:space="720"/>
          <w:docGrid w:linePitch="360"/>
        </w:sectPr>
      </w:pPr>
    </w:p>
    <w:p w14:paraId="124A9969" w14:textId="77777777" w:rsidR="001376AC" w:rsidRPr="00FE778B" w:rsidRDefault="001376AC" w:rsidP="001376AC">
      <w:pPr>
        <w:spacing w:line="11" w:lineRule="exact"/>
        <w:rPr>
          <w:rFonts w:ascii="Times New Roman" w:eastAsia="Times New Roman" w:hAnsi="Times New Roman"/>
          <w:sz w:val="16"/>
          <w:szCs w:val="16"/>
        </w:rPr>
      </w:pPr>
      <w:bookmarkStart w:id="34" w:name="page13"/>
      <w:bookmarkEnd w:id="34"/>
    </w:p>
    <w:p w14:paraId="75280941" w14:textId="77777777" w:rsidR="001376AC" w:rsidRPr="00FE778B" w:rsidRDefault="001376AC" w:rsidP="001376AC">
      <w:pPr>
        <w:spacing w:line="0" w:lineRule="atLeast"/>
        <w:rPr>
          <w:rFonts w:ascii="Consolas" w:eastAsia="Consolas" w:hAnsi="Consolas"/>
          <w:szCs w:val="16"/>
        </w:rPr>
      </w:pPr>
    </w:p>
    <w:p w14:paraId="113D0FBD" w14:textId="77777777" w:rsidR="001376AC" w:rsidRPr="00FE778B" w:rsidRDefault="001376AC" w:rsidP="00BC0129">
      <w:pPr>
        <w:spacing w:line="0" w:lineRule="atLeast"/>
        <w:rPr>
          <w:rFonts w:ascii="Consolas" w:eastAsia="Consolas" w:hAnsi="Consolas"/>
          <w:szCs w:val="16"/>
        </w:rPr>
      </w:pPr>
    </w:p>
    <w:p w14:paraId="1797DBE1" w14:textId="77777777" w:rsidR="00BC0129" w:rsidRPr="00FE778B" w:rsidRDefault="00BC0129" w:rsidP="00BC0129">
      <w:pPr>
        <w:spacing w:line="281" w:lineRule="exact"/>
        <w:rPr>
          <w:rFonts w:ascii="Times New Roman" w:eastAsia="Times New Roman" w:hAnsi="Times New Roman"/>
          <w:sz w:val="16"/>
          <w:szCs w:val="16"/>
        </w:rPr>
      </w:pPr>
    </w:p>
    <w:p w14:paraId="09EA7393" w14:textId="77777777" w:rsidR="00D15E35" w:rsidRPr="00FE778B" w:rsidRDefault="00D15E35" w:rsidP="00572D6A">
      <w:pPr>
        <w:spacing w:line="0" w:lineRule="atLeast"/>
        <w:rPr>
          <w:rFonts w:ascii="Consolas" w:eastAsia="Consolas" w:hAnsi="Consolas"/>
          <w:szCs w:val="16"/>
        </w:rPr>
      </w:pPr>
    </w:p>
    <w:p w14:paraId="34CE463F" w14:textId="77777777" w:rsidR="00572D6A" w:rsidRPr="00FE778B" w:rsidRDefault="00572D6A" w:rsidP="00572D6A">
      <w:pPr>
        <w:spacing w:line="276" w:lineRule="exact"/>
        <w:rPr>
          <w:rFonts w:ascii="Times New Roman" w:eastAsia="Times New Roman" w:hAnsi="Times New Roman"/>
          <w:sz w:val="16"/>
          <w:szCs w:val="16"/>
        </w:rPr>
      </w:pPr>
    </w:p>
    <w:p w14:paraId="136D6A7C" w14:textId="77777777" w:rsidR="00572D6A" w:rsidRPr="003626CA" w:rsidRDefault="00572D6A" w:rsidP="00572D6A">
      <w:pPr>
        <w:rPr>
          <w:rFonts w:ascii="Times New Roman" w:hAnsi="Times New Roman" w:cs="Times New Roman"/>
          <w:b/>
          <w:bCs/>
          <w:sz w:val="14"/>
          <w:szCs w:val="14"/>
        </w:rPr>
      </w:pPr>
    </w:p>
    <w:p w14:paraId="71A6A4C3" w14:textId="77777777" w:rsidR="00572D6A" w:rsidRDefault="00572D6A" w:rsidP="00572D6A">
      <w:pPr>
        <w:rPr>
          <w:rFonts w:ascii="Courier New" w:hAnsi="Courier New"/>
          <w:b/>
          <w:bCs/>
          <w:color w:val="00B0F0"/>
          <w:sz w:val="28"/>
          <w:szCs w:val="24"/>
        </w:rPr>
      </w:pPr>
    </w:p>
    <w:p w14:paraId="35B5CE84" w14:textId="77777777" w:rsidR="00572D6A" w:rsidRPr="004147B8" w:rsidRDefault="00572D6A" w:rsidP="004147B8">
      <w:pPr>
        <w:tabs>
          <w:tab w:val="left" w:pos="1160"/>
        </w:tabs>
        <w:spacing w:line="0" w:lineRule="atLeast"/>
        <w:rPr>
          <w:rFonts w:ascii="Times New Roman" w:eastAsia="Times New Roman" w:hAnsi="Times New Roman"/>
          <w:b/>
          <w:color w:val="00B050"/>
          <w:sz w:val="31"/>
        </w:rPr>
      </w:pPr>
    </w:p>
    <w:p w14:paraId="6D64A208" w14:textId="77777777" w:rsidR="004147B8" w:rsidRDefault="004147B8" w:rsidP="004147B8">
      <w:pPr>
        <w:spacing w:line="200" w:lineRule="exact"/>
        <w:rPr>
          <w:rFonts w:ascii="Times New Roman" w:eastAsia="Times New Roman" w:hAnsi="Times New Roman"/>
        </w:rPr>
      </w:pPr>
    </w:p>
    <w:p w14:paraId="5EB1F37A" w14:textId="77777777" w:rsidR="00235910" w:rsidRPr="00235910" w:rsidRDefault="00235910" w:rsidP="00235910">
      <w:pPr>
        <w:spacing w:line="200" w:lineRule="exact"/>
        <w:rPr>
          <w:rFonts w:ascii="Times New Roman" w:eastAsia="Times New Roman" w:hAnsi="Times New Roman"/>
          <w:sz w:val="20"/>
          <w:szCs w:val="18"/>
        </w:rPr>
      </w:pPr>
    </w:p>
    <w:p w14:paraId="6BD680AF" w14:textId="77777777" w:rsidR="00235910" w:rsidRPr="00235910" w:rsidRDefault="00235910" w:rsidP="00235910">
      <w:pPr>
        <w:spacing w:line="200" w:lineRule="exact"/>
        <w:rPr>
          <w:rFonts w:ascii="Times New Roman" w:eastAsia="Times New Roman" w:hAnsi="Times New Roman"/>
          <w:sz w:val="20"/>
          <w:szCs w:val="18"/>
        </w:rPr>
      </w:pPr>
    </w:p>
    <w:p w14:paraId="1F13B2F6" w14:textId="77777777" w:rsidR="00235910" w:rsidRPr="00235910" w:rsidRDefault="00235910" w:rsidP="00235910">
      <w:pPr>
        <w:spacing w:line="200" w:lineRule="exact"/>
        <w:rPr>
          <w:rFonts w:ascii="Times New Roman" w:eastAsia="Times New Roman" w:hAnsi="Times New Roman"/>
          <w:sz w:val="20"/>
          <w:szCs w:val="18"/>
        </w:rPr>
      </w:pPr>
    </w:p>
    <w:p w14:paraId="51C544BC" w14:textId="77777777" w:rsidR="00235910" w:rsidRPr="00235910" w:rsidRDefault="00235910" w:rsidP="00235910">
      <w:pPr>
        <w:spacing w:line="200" w:lineRule="exact"/>
        <w:rPr>
          <w:rFonts w:ascii="Times New Roman" w:eastAsia="Times New Roman" w:hAnsi="Times New Roman"/>
          <w:sz w:val="20"/>
          <w:szCs w:val="18"/>
        </w:rPr>
      </w:pPr>
    </w:p>
    <w:p w14:paraId="0D712555" w14:textId="77777777" w:rsidR="00235910" w:rsidRPr="00235910" w:rsidRDefault="00235910">
      <w:pPr>
        <w:rPr>
          <w:rFonts w:ascii="Algerian" w:hAnsi="Algerian"/>
          <w:color w:val="00B050"/>
          <w:sz w:val="32"/>
          <w:szCs w:val="32"/>
        </w:rPr>
      </w:pPr>
    </w:p>
    <w:sectPr w:rsidR="00235910" w:rsidRPr="0023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//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8"/>
      <w:numFmt w:val="lowerLetter"/>
      <w:lvlText w:val="%1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//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//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22252EA1"/>
    <w:multiLevelType w:val="hybridMultilevel"/>
    <w:tmpl w:val="4DA8937E"/>
    <w:lvl w:ilvl="0" w:tplc="3046504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F2F77"/>
    <w:multiLevelType w:val="singleLevel"/>
    <w:tmpl w:val="685F2F77"/>
    <w:lvl w:ilvl="0">
      <w:start w:val="39"/>
      <w:numFmt w:val="decimal"/>
      <w:lvlText w:val="%1."/>
      <w:lvlJc w:val="left"/>
      <w:pPr>
        <w:tabs>
          <w:tab w:val="num" w:pos="312"/>
        </w:tabs>
      </w:pPr>
    </w:lvl>
  </w:abstractNum>
  <w:abstractNum w:abstractNumId="6" w15:restartNumberingAfterBreak="0">
    <w:nsid w:val="7F55470E"/>
    <w:multiLevelType w:val="hybridMultilevel"/>
    <w:tmpl w:val="84C04EB6"/>
    <w:lvl w:ilvl="0" w:tplc="EF064F5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766026">
    <w:abstractNumId w:val="6"/>
  </w:num>
  <w:num w:numId="2" w16cid:durableId="1398430612">
    <w:abstractNumId w:val="0"/>
  </w:num>
  <w:num w:numId="3" w16cid:durableId="2006005818">
    <w:abstractNumId w:val="1"/>
  </w:num>
  <w:num w:numId="4" w16cid:durableId="1805659022">
    <w:abstractNumId w:val="5"/>
  </w:num>
  <w:num w:numId="5" w16cid:durableId="581833423">
    <w:abstractNumId w:val="4"/>
  </w:num>
  <w:num w:numId="6" w16cid:durableId="1334187173">
    <w:abstractNumId w:val="2"/>
  </w:num>
  <w:num w:numId="7" w16cid:durableId="319313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5910"/>
    <w:rsid w:val="000B3AAD"/>
    <w:rsid w:val="001376AC"/>
    <w:rsid w:val="001F5B34"/>
    <w:rsid w:val="00231295"/>
    <w:rsid w:val="00235910"/>
    <w:rsid w:val="002A508B"/>
    <w:rsid w:val="002D1B4D"/>
    <w:rsid w:val="002D4BBC"/>
    <w:rsid w:val="002E6962"/>
    <w:rsid w:val="002F2FB8"/>
    <w:rsid w:val="00302CE2"/>
    <w:rsid w:val="00390964"/>
    <w:rsid w:val="00396B09"/>
    <w:rsid w:val="004147B8"/>
    <w:rsid w:val="005550E0"/>
    <w:rsid w:val="005567CB"/>
    <w:rsid w:val="00572D6A"/>
    <w:rsid w:val="006221B6"/>
    <w:rsid w:val="006558D4"/>
    <w:rsid w:val="0066352B"/>
    <w:rsid w:val="00680DA7"/>
    <w:rsid w:val="006B7F4E"/>
    <w:rsid w:val="006D5EB6"/>
    <w:rsid w:val="006D628D"/>
    <w:rsid w:val="006E04AF"/>
    <w:rsid w:val="006E4DDB"/>
    <w:rsid w:val="007A3491"/>
    <w:rsid w:val="00855929"/>
    <w:rsid w:val="0086024F"/>
    <w:rsid w:val="00861C04"/>
    <w:rsid w:val="008D1EFF"/>
    <w:rsid w:val="00902F11"/>
    <w:rsid w:val="0096303D"/>
    <w:rsid w:val="00990337"/>
    <w:rsid w:val="00A04655"/>
    <w:rsid w:val="00A16321"/>
    <w:rsid w:val="00A71819"/>
    <w:rsid w:val="00A83AC6"/>
    <w:rsid w:val="00A85D15"/>
    <w:rsid w:val="00A9221D"/>
    <w:rsid w:val="00B52E6A"/>
    <w:rsid w:val="00B538BA"/>
    <w:rsid w:val="00BC0129"/>
    <w:rsid w:val="00C34696"/>
    <w:rsid w:val="00CC5B74"/>
    <w:rsid w:val="00CE4C17"/>
    <w:rsid w:val="00D15C35"/>
    <w:rsid w:val="00D15E35"/>
    <w:rsid w:val="00D2342F"/>
    <w:rsid w:val="00D27E43"/>
    <w:rsid w:val="00D501E4"/>
    <w:rsid w:val="00D5023C"/>
    <w:rsid w:val="00D56C4C"/>
    <w:rsid w:val="00D86D52"/>
    <w:rsid w:val="00E24830"/>
    <w:rsid w:val="00E536F0"/>
    <w:rsid w:val="00EC1ABF"/>
    <w:rsid w:val="00F03996"/>
    <w:rsid w:val="00F44122"/>
    <w:rsid w:val="00FE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2398A7"/>
  <w15:docId w15:val="{9F574334-7880-4744-A674-2C0F8CAE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9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3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DF84D-D897-4C52-ABDF-FCC128E0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94</Pages>
  <Words>6079</Words>
  <Characters>34652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Yasarapu Hemanth</dc:creator>
  <cp:keywords/>
  <dc:description/>
  <cp:lastModifiedBy>HariPrasanth A</cp:lastModifiedBy>
  <cp:revision>46</cp:revision>
  <dcterms:created xsi:type="dcterms:W3CDTF">2023-11-21T08:22:00Z</dcterms:created>
  <dcterms:modified xsi:type="dcterms:W3CDTF">2025-11-19T15:50:00Z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09ecfae329bdc2916596cf3866123cecd495c5e0f735c80899136e101684171f</vt:lpwstr>
  </property>
</Properties>
</file>